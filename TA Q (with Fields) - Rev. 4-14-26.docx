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84D7" w14:textId="663149FF" w:rsidR="00031FE4" w:rsidRPr="004518A7" w:rsidRDefault="005E3BFC" w:rsidP="00B67B5C">
      <w:pPr>
        <w:pStyle w:val="Header"/>
        <w:keepLines/>
        <w:widowControl/>
        <w:tabs>
          <w:tab w:val="clear" w:pos="4680"/>
          <w:tab w:val="clear" w:pos="9360"/>
        </w:tabs>
        <w:jc w:val="center"/>
        <w:rPr>
          <w:rFonts w:ascii="Arial Black" w:hAnsi="Arial Black"/>
          <w:b/>
          <w:sz w:val="25"/>
          <w:szCs w:val="25"/>
        </w:rPr>
      </w:pPr>
      <w:r>
        <w:rPr>
          <w:noProof/>
        </w:rPr>
        <w:drawing>
          <wp:inline distT="0" distB="0" distL="0" distR="0" wp14:anchorId="3500C29E" wp14:editId="1526BF49">
            <wp:extent cx="2319006" cy="667909"/>
            <wp:effectExtent l="0" t="0" r="5715" b="0"/>
            <wp:docPr id="687040668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40668" name="Picture 1" descr="A close-up of a logo&#10;&#10;AI-generated content may be incorrect."/>
                    <pic:cNvPicPr/>
                  </pic:nvPicPr>
                  <pic:blipFill rotWithShape="1">
                    <a:blip r:embed="rId10"/>
                    <a:srcRect t="22617" b="19780"/>
                    <a:stretch/>
                  </pic:blipFill>
                  <pic:spPr bwMode="auto">
                    <a:xfrm>
                      <a:off x="0" y="0"/>
                      <a:ext cx="2320784" cy="66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9FB27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</w:p>
    <w:p w14:paraId="1224F936" w14:textId="77777777" w:rsidR="00031FE4" w:rsidRDefault="004518A7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C49D48" wp14:editId="47D2AC8C">
                <wp:simplePos x="0" y="0"/>
                <wp:positionH relativeFrom="margin">
                  <wp:posOffset>3058886</wp:posOffset>
                </wp:positionH>
                <wp:positionV relativeFrom="margin">
                  <wp:posOffset>0</wp:posOffset>
                </wp:positionV>
                <wp:extent cx="3799114" cy="342265"/>
                <wp:effectExtent l="0" t="0" r="0" b="0"/>
                <wp:wrapNone/>
                <wp:docPr id="19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114" cy="342265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6C89" w14:textId="77777777" w:rsidR="00031FE4" w:rsidRPr="004518A7" w:rsidRDefault="00712760" w:rsidP="00031FE4">
                            <w:pPr>
                              <w:jc w:val="center"/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</w:pPr>
                            <w:r w:rsidRPr="004518A7"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  <w:t>trust administration</w:t>
                            </w:r>
                            <w:r w:rsidR="00031FE4" w:rsidRPr="004518A7">
                              <w:rPr>
                                <w:rFonts w:ascii="Arial Black" w:hAnsi="Arial Black"/>
                                <w:caps/>
                                <w:color w:val="FFFFFF"/>
                              </w:rPr>
                              <w:t xml:space="preserve"> Questionnaire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C49D48" id="_x0000_t202" coordsize="21600,21600" o:spt="202" path="m,l,21600r21600,l21600,xe">
                <v:stroke joinstyle="miter"/>
                <v:path gradientshapeok="t" o:connecttype="rect"/>
              </v:shapetype>
              <v:shape id="Text Box 164" o:spid="_x0000_s1026" type="#_x0000_t202" style="position:absolute;margin-left:240.85pt;margin-top:0;width:299.15pt;height:26.9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" fillcolor="#090" stroked="f">
                <v:textbox style="mso-fit-shape-to-text:t">
                  <w:txbxContent>
                    <w:p w14:paraId="32F86C89" w14:textId="77777777" w:rsidR="00031FE4" w:rsidRPr="004518A7" w:rsidRDefault="00712760" w:rsidP="00031FE4">
                      <w:pPr>
                        <w:jc w:val="center"/>
                        <w:rPr>
                          <w:rFonts w:ascii="Arial Black" w:hAnsi="Arial Black"/>
                          <w:caps/>
                          <w:color w:val="FFFFFF"/>
                        </w:rPr>
                      </w:pPr>
                      <w:r w:rsidRPr="004518A7">
                        <w:rPr>
                          <w:rFonts w:ascii="Arial Black" w:hAnsi="Arial Black"/>
                          <w:caps/>
                          <w:color w:val="FFFFFF"/>
                        </w:rPr>
                        <w:t>trust administration</w:t>
                      </w:r>
                      <w:r w:rsidR="00031FE4" w:rsidRPr="004518A7">
                        <w:rPr>
                          <w:rFonts w:ascii="Arial Black" w:hAnsi="Arial Black"/>
                          <w:caps/>
                          <w:color w:val="FFFFFF"/>
                        </w:rPr>
                        <w:t xml:space="preserve"> Questionnaire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F7951C7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  <w:bCs/>
        </w:rPr>
      </w:pPr>
    </w:p>
    <w:p w14:paraId="5C430BDE" w14:textId="77777777" w:rsidR="00031FE4" w:rsidRDefault="00031FE4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  <w:bCs/>
        </w:rPr>
        <w:sectPr w:rsidR="00031FE4" w:rsidSect="0043593F">
          <w:footerReference w:type="default" r:id="rId11"/>
          <w:pgSz w:w="12240" w:h="15840" w:code="1"/>
          <w:pgMar w:top="720" w:right="720" w:bottom="720" w:left="720" w:header="0" w:footer="720" w:gutter="0"/>
          <w:pgNumType w:start="1"/>
          <w:cols w:num="2" w:space="720" w:equalWidth="0">
            <w:col w:w="3960" w:space="720"/>
            <w:col w:w="6120"/>
          </w:cols>
          <w:noEndnote/>
        </w:sectPr>
      </w:pPr>
    </w:p>
    <w:p w14:paraId="7BC02BEB" w14:textId="77777777" w:rsidR="009300E8" w:rsidRPr="009300E8" w:rsidRDefault="000A76A7" w:rsidP="00B67B5C">
      <w:pPr>
        <w:pStyle w:val="Header"/>
        <w:keepLines/>
        <w:widowControl/>
        <w:tabs>
          <w:tab w:val="clear" w:pos="4680"/>
          <w:tab w:val="clear" w:pos="9360"/>
        </w:tabs>
        <w:rPr>
          <w:b/>
        </w:rPr>
      </w:pPr>
      <w:r w:rsidRPr="009300E8">
        <w:rPr>
          <w:b/>
          <w:bCs/>
          <w:noProof/>
        </w:rPr>
        <mc:AlternateContent>
          <mc:Choice Requires="wps">
            <w:drawing>
              <wp:inline distT="0" distB="0" distL="0" distR="0" wp14:anchorId="78324515" wp14:editId="3B9128BF">
                <wp:extent cx="6858000" cy="977265"/>
                <wp:effectExtent l="9525" t="7620" r="9525" b="5715"/>
                <wp:docPr id="18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9772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99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6F28F34" w14:textId="325D13E1" w:rsidR="000719FD" w:rsidRPr="009300E8" w:rsidRDefault="000719FD" w:rsidP="009300E8">
                            <w:pPr>
                              <w:kinsoku w:val="0"/>
                              <w:overflowPunct w:val="0"/>
                              <w:ind w:left="180" w:right="180"/>
                              <w:jc w:val="both"/>
                              <w:rPr>
                                <w:b/>
                              </w:rPr>
                            </w:pPr>
                            <w:r w:rsidRPr="009300E8">
                              <w:rPr>
                                <w:b/>
                                <w:bCs/>
                              </w:rPr>
                              <w:t xml:space="preserve">This questionnaire 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ill </w:t>
                            </w:r>
                            <w:r w:rsidR="00F42619">
                              <w:rPr>
                                <w:b/>
                                <w:bCs/>
                              </w:rPr>
                              <w:t xml:space="preserve">solely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be used by </w:t>
                            </w:r>
                            <w:r w:rsidR="00F42619">
                              <w:rPr>
                                <w:b/>
                                <w:bCs/>
                              </w:rPr>
                              <w:t>our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 o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f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fi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c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e </w:t>
                            </w:r>
                            <w:r w:rsidR="005E3BFC">
                              <w:rPr>
                                <w:b/>
                                <w:bCs/>
                              </w:rPr>
                              <w:t>and s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ince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 xml:space="preserve">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your ans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  <w:spacing w:val="1"/>
                              </w:rPr>
                              <w:t>e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rs </w:t>
                            </w:r>
                            <w:r w:rsidR="005E3BFC">
                              <w:rPr>
                                <w:b/>
                                <w:bCs/>
                              </w:rPr>
                              <w:t>go to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 an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 xml:space="preserve"> 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attorney, you are assured confidenti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 xml:space="preserve">lity and protected by the </w:t>
                            </w:r>
                            <w:r w:rsidRPr="009300E8">
                              <w:rPr>
                                <w:b/>
                                <w:bCs/>
                                <w:spacing w:val="-1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ttor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n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ey-client privilege. Ple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a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se ans</w:t>
                            </w:r>
                            <w:r w:rsidRPr="009300E8">
                              <w:rPr>
                                <w:b/>
                                <w:bCs/>
                                <w:spacing w:val="-2"/>
                              </w:rPr>
                              <w:t>w</w:t>
                            </w:r>
                            <w:r w:rsidRPr="009300E8">
                              <w:rPr>
                                <w:b/>
                                <w:bCs/>
                              </w:rPr>
                              <w:t>er as fully as possible.</w:t>
                            </w:r>
                            <w:r w:rsidR="00C1378A">
                              <w:rPr>
                                <w:b/>
                                <w:bCs/>
                              </w:rPr>
                              <w:t xml:space="preserve"> If you run out of room filling anything in, please print the page again and attach it.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24515" id="Text Box 169" o:spid="_x0000_s1027" type="#_x0000_t202" style="width:540pt;height:7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" filled="f" fillcolor="#090">
                <v:textbox style="mso-fit-shape-to-text:t">
                  <w:txbxContent>
                    <w:p w14:paraId="66F28F34" w14:textId="325D13E1" w:rsidR="000719FD" w:rsidRPr="009300E8" w:rsidRDefault="000719FD" w:rsidP="009300E8">
                      <w:pPr>
                        <w:kinsoku w:val="0"/>
                        <w:overflowPunct w:val="0"/>
                        <w:ind w:left="180" w:right="180"/>
                        <w:jc w:val="both"/>
                        <w:rPr>
                          <w:b/>
                        </w:rPr>
                      </w:pPr>
                      <w:r w:rsidRPr="009300E8">
                        <w:rPr>
                          <w:b/>
                          <w:bCs/>
                        </w:rPr>
                        <w:t xml:space="preserve">This questionnaire 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</w:rPr>
                        <w:t xml:space="preserve">ill </w:t>
                      </w:r>
                      <w:r w:rsidR="00F42619">
                        <w:rPr>
                          <w:b/>
                          <w:bCs/>
                        </w:rPr>
                        <w:t xml:space="preserve">solely </w:t>
                      </w:r>
                      <w:r w:rsidRPr="009300E8">
                        <w:rPr>
                          <w:b/>
                          <w:bCs/>
                        </w:rPr>
                        <w:t xml:space="preserve">be used by </w:t>
                      </w:r>
                      <w:r w:rsidR="00F42619">
                        <w:rPr>
                          <w:b/>
                          <w:bCs/>
                        </w:rPr>
                        <w:t>our</w:t>
                      </w:r>
                      <w:r w:rsidRPr="009300E8">
                        <w:rPr>
                          <w:b/>
                          <w:bCs/>
                        </w:rPr>
                        <w:t xml:space="preserve"> o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f</w:t>
                      </w:r>
                      <w:r w:rsidRPr="009300E8">
                        <w:rPr>
                          <w:b/>
                          <w:bCs/>
                        </w:rPr>
                        <w:t>fi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c</w:t>
                      </w:r>
                      <w:r w:rsidRPr="009300E8">
                        <w:rPr>
                          <w:b/>
                          <w:bCs/>
                        </w:rPr>
                        <w:t xml:space="preserve">e </w:t>
                      </w:r>
                      <w:r w:rsidR="005E3BFC">
                        <w:rPr>
                          <w:b/>
                          <w:bCs/>
                        </w:rPr>
                        <w:t>and s</w:t>
                      </w:r>
                      <w:r w:rsidRPr="009300E8">
                        <w:rPr>
                          <w:b/>
                          <w:bCs/>
                        </w:rPr>
                        <w:t>ince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 xml:space="preserve"> </w:t>
                      </w:r>
                      <w:r w:rsidRPr="009300E8">
                        <w:rPr>
                          <w:b/>
                          <w:bCs/>
                        </w:rPr>
                        <w:t>your ans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  <w:spacing w:val="1"/>
                        </w:rPr>
                        <w:t>e</w:t>
                      </w:r>
                      <w:r w:rsidRPr="009300E8">
                        <w:rPr>
                          <w:b/>
                          <w:bCs/>
                        </w:rPr>
                        <w:t xml:space="preserve">rs </w:t>
                      </w:r>
                      <w:r w:rsidR="005E3BFC">
                        <w:rPr>
                          <w:b/>
                          <w:bCs/>
                        </w:rPr>
                        <w:t>go to</w:t>
                      </w:r>
                      <w:r w:rsidRPr="009300E8">
                        <w:rPr>
                          <w:b/>
                          <w:bCs/>
                        </w:rPr>
                        <w:t xml:space="preserve"> an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 xml:space="preserve"> </w:t>
                      </w:r>
                      <w:r w:rsidRPr="009300E8">
                        <w:rPr>
                          <w:b/>
                          <w:bCs/>
                        </w:rPr>
                        <w:t>attorney, you are assured confidenti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 xml:space="preserve">lity and protected by the </w:t>
                      </w:r>
                      <w:r w:rsidRPr="009300E8">
                        <w:rPr>
                          <w:b/>
                          <w:bCs/>
                          <w:spacing w:val="-1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>ttor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n</w:t>
                      </w:r>
                      <w:r w:rsidRPr="009300E8">
                        <w:rPr>
                          <w:b/>
                          <w:bCs/>
                        </w:rPr>
                        <w:t>ey-client privilege. Ple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a</w:t>
                      </w:r>
                      <w:r w:rsidRPr="009300E8">
                        <w:rPr>
                          <w:b/>
                          <w:bCs/>
                        </w:rPr>
                        <w:t>se ans</w:t>
                      </w:r>
                      <w:r w:rsidRPr="009300E8">
                        <w:rPr>
                          <w:b/>
                          <w:bCs/>
                          <w:spacing w:val="-2"/>
                        </w:rPr>
                        <w:t>w</w:t>
                      </w:r>
                      <w:r w:rsidRPr="009300E8">
                        <w:rPr>
                          <w:b/>
                          <w:bCs/>
                        </w:rPr>
                        <w:t>er as fully as possible.</w:t>
                      </w:r>
                      <w:r w:rsidR="00C1378A">
                        <w:rPr>
                          <w:b/>
                          <w:bCs/>
                        </w:rPr>
                        <w:t xml:space="preserve"> If you run out of room filling anything in, please print the page again and attach it.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D74232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Contact Information</w:t>
      </w:r>
      <w:r w:rsidRPr="00B619F6">
        <w:rPr>
          <w:noProof/>
          <w:sz w:val="26"/>
          <w:szCs w:val="26"/>
        </w:rPr>
        <w:t xml:space="preserve"> Name: {{ t_fname }} {{ t_mname }} {{ t_lname }} Address: {{ t_addr }}, {{ t_city }}, {{ t_state }} {{ t_zip }} Home Phone: {{ t_hphone }} Cell Phone: {{ t_cphone }} Work Phone: {{ t_wphone }} Social Security Number: {{ t_ssn }} Email: {{ t_email }} Date of Birth: {{ t_dob }} Are you named as the Trustee of the estate? {{ cb_t_y }} Yes {{ cb_t_n }} No (If No, who is: {{ t_other_name }})</w:t>
      </w:r>
    </w:p>
    <w:p w14:paraId="271357B3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The Person who died (Decedent)</w:t>
      </w:r>
      <w:r w:rsidRPr="00B619F6">
        <w:rPr>
          <w:noProof/>
          <w:sz w:val="26"/>
          <w:szCs w:val="26"/>
        </w:rPr>
        <w:t xml:space="preserve"> Legal Name of decedent: {{ d_fname }} {{ d_mname }} {{ d_lname }} Address: {{ d_addr }}, {{ d_city }}, {{ d_state }} {{ d_zip }} Decedent’s Date of Birth: {{ d_dob }} Decedent’s Date of Death: {{ d_dod }} Decedent’s County of Death: {{ d_county }} Decedent’s Social Security Number: {{ d_ssn }}</w:t>
      </w:r>
    </w:p>
    <w:p w14:paraId="2C183835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Name of current or most recent spouse: {{ s_fname }} {{ s_mname }} {{ s_lname }} Spouse’s Date of Birth: {{ s_dob }} Spouse’s Date of Death: {{ s_dod }}</w:t>
      </w:r>
    </w:p>
    <w:p w14:paraId="38311C5A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Trust and Will</w:t>
      </w:r>
      <w:r w:rsidRPr="00B619F6">
        <w:rPr>
          <w:noProof/>
          <w:sz w:val="26"/>
          <w:szCs w:val="26"/>
        </w:rPr>
        <w:t xml:space="preserve"> Did Decedent leave a Trust &amp; Will? {{ cb_tw_y }} Yes {{ cb_tw_n }} No If you do not have access to it, please state the information of the person in its possession: Name: {{ tw_fname }} {{ tw_mname }} {{ tw_lname }} Address: {{ tw_addr }}, {{ tw_city }}, {{ tw_state }} {{ tw_zip }}</w:t>
      </w:r>
    </w:p>
    <w:p w14:paraId="4F196D08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LIVING &amp; Adopted LIVING Relatives</w:t>
      </w:r>
      <w:r w:rsidRPr="00B619F6">
        <w:rPr>
          <w:noProof/>
          <w:sz w:val="26"/>
          <w:szCs w:val="26"/>
        </w:rPr>
        <w:t xml:space="preserve"> </w:t>
      </w:r>
      <w:r w:rsidRPr="00B619F6">
        <w:rPr>
          <w:b/>
          <w:bCs/>
          <w:noProof/>
          <w:sz w:val="26"/>
          <w:szCs w:val="26"/>
        </w:rPr>
        <w:t>Parents</w:t>
      </w:r>
      <w:r w:rsidRPr="00B619F6">
        <w:rPr>
          <w:noProof/>
          <w:sz w:val="26"/>
          <w:szCs w:val="26"/>
        </w:rPr>
        <w:t xml:space="preserve"> Mom’s Name: {{ mom_name }} Mom’s Address: {{ mom_addr }} Mom’s Date of Birth: {{ mom_dob }}</w:t>
      </w:r>
    </w:p>
    <w:p w14:paraId="1D78988F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Dad’s Name: {{ dad_name }} Dad’s Address: {{ dad_addr }} Dad’s Date of Birth: {{ dad_dob }}</w:t>
      </w:r>
    </w:p>
    <w:p w14:paraId="368178D2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Siblings</w:t>
      </w:r>
      <w:r w:rsidRPr="00B619F6">
        <w:rPr>
          <w:noProof/>
          <w:sz w:val="26"/>
          <w:szCs w:val="26"/>
        </w:rPr>
        <w:t xml:space="preserve"> Sibling #1’s Name: {{ sib1_name }} | DOB: {{ sib1_dob }} | Address: {{ sib1_addr }} Sibling #2’s Name: {{ sib2_name }} | DOB: {{ sib2_dob }} | Address: {{ sib2_addr }} Sibling #3’s Name: {{ sib3_name }} | DOB: {{ sib3_dob }} | Address: {{ sib3_addr }} Sibling #4’s Name: {{ sib4_name }} | DOB: {{ sib4_dob }} | Address: {{ sib4_addr }}</w:t>
      </w:r>
    </w:p>
    <w:p w14:paraId="2004E616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Children (if all children are deceased, also list Grandchildren)</w:t>
      </w:r>
      <w:r w:rsidRPr="00B619F6">
        <w:rPr>
          <w:noProof/>
          <w:sz w:val="26"/>
          <w:szCs w:val="26"/>
        </w:rPr>
        <w:t xml:space="preserve"> Child #1’s Name: {{ ch1_name }} | DOB: {{ ch1_dob }} | Address: {{ ch1_addr }} Child #2’s Name: {{ ch2_name }} | DOB: {{ ch2_dob }} | Address: {{ ch2_addr }} Child #3’s Name: {{ ch3_name }} | DOB: {{ ch3_dob }} | Address: {{ ch3_addr }} Child #4’s Name: {{ ch4_name }} | DOB: {{ ch4_dob }} | Address: {{ ch4_addr }} Child #5’s Name: {{ ch5_name }} | DOB: {{ ch5_dob }} | Address: {{ ch5_addr }} Child #6’s Name: {{ ch6_name }} | DOB: {{ ch6_dob }} | Address: {{ ch6_addr }}</w:t>
      </w:r>
    </w:p>
    <w:p w14:paraId="76FB8CA4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Previous Marriages (only list if Decedent was divorced)</w:t>
      </w:r>
      <w:r w:rsidRPr="00B619F6">
        <w:rPr>
          <w:noProof/>
          <w:sz w:val="26"/>
          <w:szCs w:val="26"/>
        </w:rPr>
        <w:t xml:space="preserve"> Ex-Spouse #1’s Name: {{ ex1_name }} Address: {{ ex1_addr }} Date of Birth: {{ ex1_dob }} | Date of Marriage: {{ ex1_dom }} | Date of Divorce: {{ ex1_div }}</w:t>
      </w:r>
    </w:p>
    <w:p w14:paraId="2B4F67B1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lastRenderedPageBreak/>
        <w:t>Ex-Spouse #2’s Name: {{ ex2_name }} Address: {{ ex2_addr }} Date of Birth: {{ ex2_dob }} | Date of Marriage: {{ ex2_dom }} | Date of Divorce: {{ ex2_div }}</w:t>
      </w:r>
    </w:p>
    <w:p w14:paraId="2049AB5F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Taxes</w:t>
      </w:r>
      <w:r w:rsidRPr="00B619F6">
        <w:rPr>
          <w:noProof/>
          <w:sz w:val="26"/>
          <w:szCs w:val="26"/>
        </w:rPr>
        <w:t xml:space="preserve"> Did Decedent make any income in the year they died? {{ cb_tax_inc_y }} Yes {{ cb_tax_inc_n }} No Will you require our services to prepare personal and/or trust tax returns? {{ cb_tax_srv_y }} Yes {{ cb_tax_srv_n }} No</w:t>
      </w:r>
    </w:p>
    <w:p w14:paraId="45402C96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Beneficiaries (only list beneficiaries named in a Trust)</w:t>
      </w:r>
      <w:r w:rsidRPr="00B619F6">
        <w:rPr>
          <w:noProof/>
          <w:sz w:val="26"/>
          <w:szCs w:val="26"/>
        </w:rPr>
        <w:t xml:space="preserve"> Bene #1 Name: {{ ben1_name }} Address: {{ ben1_addr }} Phone Number: {{ ben1_phone }} Relationship to Decedent: {{ ben1_rel }} SSN: {{ ben1_ssn }} | Date of Birth: {{ ben1_dob }}</w:t>
      </w:r>
    </w:p>
    <w:p w14:paraId="49FB3E7F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Bene #2 Name: {{ ben2_name }} Address: {{ ben2_addr }} Phone Number: {{ ben2_phone }} Relationship to Decedent: {{ ben2_rel }} SSN: {{ ben2_ssn }} | Date of Birth: {{ ben2_dob }}</w:t>
      </w:r>
    </w:p>
    <w:p w14:paraId="46997D55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Bene #3 Name: {{ ben3_name }} Address: {{ ben3_addr }} Phone Number: {{ ben3_phone }} Relationship to Decedent: {{ ben3_rel }} SSN: {{ ben3_ssn }} | Date of Birth: {{ ben3_dob }}</w:t>
      </w:r>
    </w:p>
    <w:p w14:paraId="0969EEA3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Bene #4 Name: {{ ben4_name }} Address: {{ ben4_addr }} Phone Number: {{ ben4_phone }} Relationship to Decedent: {{ ben4_rel }} SSN: {{ ben4_ssn }} | Date of Birth: {{ ben4_dob }}</w:t>
      </w:r>
    </w:p>
    <w:p w14:paraId="3FF4A501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Additional Beneficiaries? {{ cb_add_ben_y }} Yes {{ cb_add_ben_n }} No</w:t>
      </w:r>
    </w:p>
    <w:p w14:paraId="276ADD46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Life Insurance</w:t>
      </w:r>
      <w:r w:rsidRPr="00B619F6">
        <w:rPr>
          <w:noProof/>
          <w:sz w:val="26"/>
          <w:szCs w:val="26"/>
        </w:rPr>
        <w:t xml:space="preserve"> Insurance #1 Institution: {{ ins1_inst }} | Death Benefit Amount: {{ ins1_amt }} Insurance #2 Institution: {{ ins2_inst }} | Death Benefit Amount: {{ ins2_amt }} Insurance #3 Institution: {{ ins3_inst }} | Death Benefit Amount: {{ ins3_amt }} Insurance #4 Institution: {{ ins4_inst }} | Death Benefit Amount: {{ ins4_amt }}</w:t>
      </w:r>
    </w:p>
    <w:p w14:paraId="49B78BF6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Investments-CD/Bond/Stock/Crypto/Mutual Fund/Retirement/etc</w:t>
      </w:r>
      <w:r w:rsidRPr="00B619F6">
        <w:rPr>
          <w:noProof/>
          <w:sz w:val="26"/>
          <w:szCs w:val="26"/>
        </w:rPr>
        <w:t xml:space="preserve"> Investment #1 Institution: {{ inv1_inst }} | Value: {{ inv1_val }} Investment #2 Institution: {{ inv2_inst }} | Value: {{ inv2_val }} Investment #3 Institution: {{ inv3_inst }} | Value: {{ inv3_val }} Investment #4 Institution: {{ inv4_inst }} | Value: {{ inv4_val }} Investment #5 Institution: {{ inv5_inst }} | Value: {{ inv5_val }} Investment #6 Institution: {{ inv6_inst }} | Value: {{ inv6_val }} Investment #7 Institution: {{ inv7_inst }} | Value: {{ inv7_val }} Investment #8 Institution: {{ inv8_inst }} | Value: {{ inv8_val }} Investment #9 Institution: {{ inv9_inst }} | Value: {{ inv9_val }} Investment #10 Institution: {{ inv10_inst }} | Value: {{ inv10_val }} Investment #11 Institution: {{ inv11_inst }} | Value: {{ inv11_val }} Investment #12 Institution: {{ inv12_inst }} | Value: {{ inv12_val }} Investment #13 Institution: {{ inv13_inst }} | Value: {{ inv13_val }} Investment #14 Institution: {{ inv14_inst }} | Value: {{ inv14_val }}</w:t>
      </w:r>
    </w:p>
    <w:p w14:paraId="21814BCA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Business Ownership/Investments</w:t>
      </w:r>
      <w:r w:rsidRPr="00B619F6">
        <w:rPr>
          <w:noProof/>
          <w:sz w:val="26"/>
          <w:szCs w:val="26"/>
        </w:rPr>
        <w:t xml:space="preserve"> Business #1 Name &amp; Type: {{ biz1_name }} | % Owned: {{ biz1_pct }} What it is/does: {{ biz1_desc }} | State of Incorporation: {{ biz1_state }}</w:t>
      </w:r>
    </w:p>
    <w:p w14:paraId="78453BAD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Business #2 Name &amp; Type: {{ biz2_name }} | % Owned: {{ biz2_pct }} What it is/does: {{ biz2_desc }} | State of Incorporation: {{ biz2_state }}</w:t>
      </w:r>
    </w:p>
    <w:p w14:paraId="130F5E00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lastRenderedPageBreak/>
        <w:t>Business #3 Name &amp; Type: {{ biz3_name }} | % Owned: {{ biz3_pct }} What it is/does: {{ biz3_desc }} | State of Incorporation: {{ biz3_state }}</w:t>
      </w:r>
    </w:p>
    <w:p w14:paraId="4F95ED1B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Business #4 Name &amp; Type: {{ biz4_name }} | % Owned: {{ biz4_pct }} What it is/does: {{ biz4_desc }} | State of Incorporation: {{ biz4_state }}</w:t>
      </w:r>
    </w:p>
    <w:p w14:paraId="45B60D1C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Real Estate</w:t>
      </w:r>
      <w:r w:rsidRPr="00B619F6">
        <w:rPr>
          <w:noProof/>
          <w:sz w:val="26"/>
          <w:szCs w:val="26"/>
        </w:rPr>
        <w:t xml:space="preserve"> Property #1 Address: {{ re1_addr }} | Approx Value: {{ re1_val }} County Located In: {{ re1_cnty }} | Mortgage Institution &amp; Amt: {{ re1_mort }}</w:t>
      </w:r>
    </w:p>
    <w:p w14:paraId="7421BF04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Property #2 Address: {{ re2_addr }} | Approx Value: {{ re2_val }} County Located In: {{ re2_cnty }} | Mortgage Institution &amp; Amt: {{ re2_mort }}</w:t>
      </w:r>
    </w:p>
    <w:p w14:paraId="4DA9E01B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Property #3 Address: {{ re3_addr }} | Approx Value: {{ re3_val }} County Located In: {{ re3_cnty }} | Mortgage Institution &amp; Amt: {{ re3_mort }}</w:t>
      </w:r>
    </w:p>
    <w:p w14:paraId="09075C21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Property #4 Address: {{ re4_addr }} | Approx Value: {{ re4_val }} County Located In: {{ re4_cnty }} | Mortgage Institution &amp; Amt: {{ re4_mort }}</w:t>
      </w:r>
    </w:p>
    <w:p w14:paraId="7A661C2D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Property #5 Address: {{ re5_addr }} | Approx Value: {{ re5_val }} County Located In: {{ re5_cnty }} | Mortgage Institution &amp; Amt: {{ re5_mort }}</w:t>
      </w:r>
    </w:p>
    <w:p w14:paraId="3A53E169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Autos, Boats, Motors, Motorcycles, and Other Recreational Vehicles</w:t>
      </w:r>
      <w:r w:rsidRPr="00B619F6">
        <w:rPr>
          <w:noProof/>
          <w:sz w:val="26"/>
          <w:szCs w:val="26"/>
        </w:rPr>
        <w:t xml:space="preserve"> Vehicle #1 Year/Make/Model: {{ veh1_ymm }} | City/State: {{ veh1_loc }} Blue Book Value: {{ veh1_val }} | Amt Owed: {{ veh1_owed }}</w:t>
      </w:r>
    </w:p>
    <w:p w14:paraId="3EFB44BF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Vehicle #2 Year/Make/Model: {{ veh2_ymm }} | City/State: {{ veh2_loc }} Blue Book Value: {{ veh2_val }} | Amt Owed: {{ veh2_owed }}</w:t>
      </w:r>
    </w:p>
    <w:p w14:paraId="488937CA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Vehicle #3 Year/Make/Model: {{ veh3_ymm }} | City/State: {{ veh3_loc }} Blue Book Value: {{ veh3_val }} | Amt Owed: {{ veh3_owed }}</w:t>
      </w:r>
    </w:p>
    <w:p w14:paraId="532E2982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noProof/>
          <w:sz w:val="26"/>
          <w:szCs w:val="26"/>
        </w:rPr>
        <w:t>Vehicle #4 Year/Make/Model: {{ veh4_ymm }} | City/State: {{ veh4_loc }} Blue Book Value: {{ veh4_val }} | Amt Owed: {{ veh4_owed }}</w:t>
      </w:r>
    </w:p>
    <w:p w14:paraId="2CFB33FF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t>Decedent’s Debts</w:t>
      </w:r>
      <w:r w:rsidRPr="00B619F6">
        <w:rPr>
          <w:noProof/>
          <w:sz w:val="26"/>
          <w:szCs w:val="26"/>
        </w:rPr>
        <w:t xml:space="preserve"> Debt #1 Institution: {{ debt1_inst }} | Value: {{ debt1_val }} Debt #2 Institution: {{ debt2_inst }} | Value: {{ debt2_val }} Debt #3 Institution: {{ debt3_inst }} | Value: {{ debt3_val }} Debt #4 Institution: {{ debt4_inst }} | Value: {{ debt4_val }} Debt #5 Institution: {{ debt5_inst }} | Value: {{ debt5_val }} Debt #6 Institution: {{ debt6_inst }} | Value: {{ debt6_val }} Debt #7 Institution: {{ debt7_inst }} | Value: {{ debt7_val }} Debt #8 Institution: {{ debt8_inst }} | Value: {{ debt8_val }}</w:t>
      </w:r>
    </w:p>
    <w:p w14:paraId="3C069A53" w14:textId="77777777" w:rsidR="00B619F6" w:rsidRPr="00B619F6" w:rsidRDefault="00B619F6" w:rsidP="00B619F6">
      <w:pPr>
        <w:keepLines/>
        <w:widowControl/>
        <w:kinsoku w:val="0"/>
        <w:overflowPunct w:val="0"/>
        <w:spacing w:before="240"/>
        <w:rPr>
          <w:noProof/>
          <w:sz w:val="26"/>
          <w:szCs w:val="26"/>
        </w:rPr>
      </w:pPr>
      <w:r w:rsidRPr="00B619F6">
        <w:rPr>
          <w:b/>
          <w:bCs/>
          <w:noProof/>
          <w:sz w:val="26"/>
          <w:szCs w:val="26"/>
        </w:rPr>
        <w:lastRenderedPageBreak/>
        <w:t>Decedent’s Furniture, Collectable, or Other Personal Items</w:t>
      </w:r>
      <w:r w:rsidRPr="00B619F6">
        <w:rPr>
          <w:noProof/>
          <w:sz w:val="26"/>
          <w:szCs w:val="26"/>
        </w:rPr>
        <w:t xml:space="preserve"> Item #1: {{ item1_desc }} | Value: {{ item1_val }} Item #2: {{ item2_desc }} | Value: {{ item2_val }} Item #3: {{ item3_desc }} | Value: {{ item3_val }} Item #4: {{ item4_desc }} | Value: {{ item4_val }} Item #5: {{ item5_desc }} | Value: {{ item5_val }} Item #6: {{ item6_desc }} | Value: {{ item6_val }} Item #7: {{ item7_desc }} | Value: {{ item7_val }} Item #8: {{ item8_desc }} | Value: {{ item8_val }} Item #9: {{ item9_desc }} | Value: {{ item9_val }} Item #10: {{ item10_desc }} | Value: {{ item10_val }}</w:t>
      </w:r>
    </w:p>
    <w:p w14:paraId="347BD14B" w14:textId="77777777" w:rsidR="0043593F" w:rsidRDefault="000A76A7" w:rsidP="00B67B5C">
      <w:pPr>
        <w:keepLines/>
        <w:widowControl/>
        <w:kinsoku w:val="0"/>
        <w:overflowPunct w:val="0"/>
        <w:spacing w:before="24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1B3B3065" wp14:editId="48BC632A">
                <wp:extent cx="6858000" cy="266700"/>
                <wp:effectExtent l="0" t="3810" r="0" b="0"/>
                <wp:docPr id="1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66700"/>
                        </a:xfrm>
                        <a:prstGeom prst="rect">
                          <a:avLst/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B0CD9" w14:textId="77777777" w:rsidR="0043593F" w:rsidRPr="00371AE9" w:rsidRDefault="0043593F" w:rsidP="0043593F">
                            <w:pPr>
                              <w:pStyle w:val="Heading1"/>
                              <w:kinsoku w:val="0"/>
                              <w:overflowPunct w:val="0"/>
                              <w:spacing w:before="0"/>
                              <w:ind w:lef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Affirmation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3B3065" id="Text Box 197" o:spid="_x0000_s1043" type="#_x0000_t202" style="width:54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" fillcolor="#090" stroked="f">
                <v:textbox style="mso-fit-shape-to-text:t">
                  <w:txbxContent>
                    <w:p w14:paraId="1AEB0CD9" w14:textId="77777777" w:rsidR="0043593F" w:rsidRPr="00371AE9" w:rsidRDefault="0043593F" w:rsidP="0043593F">
                      <w:pPr>
                        <w:pStyle w:val="Heading1"/>
                        <w:kinsoku w:val="0"/>
                        <w:overflowPunct w:val="0"/>
                        <w:spacing w:before="0"/>
                        <w:ind w:left="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Affirmation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18F6FA" w14:textId="77777777" w:rsidR="0043593F" w:rsidRPr="00C54735" w:rsidRDefault="0043593F" w:rsidP="00B67B5C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240"/>
        <w:ind w:left="0"/>
        <w:jc w:val="both"/>
        <w:rPr>
          <w:b/>
        </w:rPr>
      </w:pPr>
      <w:r>
        <w:rPr>
          <w:b/>
        </w:rPr>
        <w:t>This is a complete record of the estate to the best of my knowledge. I will provide additional information as it becomes available.</w:t>
      </w:r>
    </w:p>
    <w:p w14:paraId="11C7884D" w14:textId="77777777" w:rsidR="0043593F" w:rsidRDefault="0043593F" w:rsidP="00E36195">
      <w:pPr>
        <w:pStyle w:val="BodyText"/>
        <w:keepLines/>
        <w:widowControl/>
        <w:tabs>
          <w:tab w:val="left" w:leader="underscore" w:pos="4860"/>
          <w:tab w:val="left" w:leader="underscore" w:pos="10800"/>
        </w:tabs>
        <w:kinsoku w:val="0"/>
        <w:overflowPunct w:val="0"/>
        <w:spacing w:before="480"/>
        <w:ind w:left="0"/>
      </w:pPr>
      <w:r>
        <w:t xml:space="preserve">Date: </w:t>
      </w:r>
      <w:r>
        <w:tab/>
        <w:t xml:space="preserve">  Signature:</w:t>
      </w:r>
      <w:r>
        <w:tab/>
      </w:r>
    </w:p>
    <w:sectPr w:rsidR="0043593F" w:rsidSect="00B619F6">
      <w:footerReference w:type="default" r:id="rId12"/>
      <w:type w:val="continuous"/>
      <w:pgSz w:w="12240" w:h="15840" w:code="1"/>
      <w:pgMar w:top="1440" w:right="720" w:bottom="720" w:left="720" w:header="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6E66" w14:textId="77777777" w:rsidR="001A2645" w:rsidRDefault="001A2645">
      <w:r>
        <w:separator/>
      </w:r>
    </w:p>
  </w:endnote>
  <w:endnote w:type="continuationSeparator" w:id="0">
    <w:p w14:paraId="40D57C7D" w14:textId="77777777" w:rsidR="001A2645" w:rsidRDefault="001A2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70EE" w14:textId="77777777" w:rsidR="00031FE4" w:rsidRDefault="00031FE4" w:rsidP="00256D0E">
    <w:pPr>
      <w:pStyle w:val="Footer"/>
      <w:pBdr>
        <w:bottom w:val="single" w:sz="12" w:space="1" w:color="auto"/>
      </w:pBdr>
      <w:jc w:val="center"/>
      <w:rPr>
        <w:spacing w:val="16"/>
        <w:sz w:val="18"/>
        <w:szCs w:val="18"/>
      </w:rPr>
    </w:pPr>
  </w:p>
  <w:p w14:paraId="065F0639" w14:textId="23FAB648" w:rsidR="00031FE4" w:rsidRPr="00426DB5" w:rsidRDefault="00F42619" w:rsidP="00256D0E">
    <w:pPr>
      <w:pStyle w:val="Footer"/>
      <w:jc w:val="center"/>
      <w:rPr>
        <w:spacing w:val="16"/>
        <w:sz w:val="21"/>
        <w:szCs w:val="21"/>
      </w:rPr>
    </w:pPr>
    <w:r w:rsidRPr="00F42619">
      <w:rPr>
        <w:spacing w:val="16"/>
        <w:sz w:val="21"/>
        <w:szCs w:val="21"/>
      </w:rPr>
      <w:t>333 City Blvd West, Suite 2050, Orange, CA 92868 • (949) 233-2894 • phil@barthattorneys.com</w:t>
    </w:r>
  </w:p>
  <w:p w14:paraId="3B7C1393" w14:textId="2F18E32B" w:rsidR="00031FE4" w:rsidRPr="001255D2" w:rsidRDefault="00F42619" w:rsidP="00256D0E">
    <w:pPr>
      <w:pStyle w:val="Footer"/>
      <w:jc w:val="center"/>
    </w:pPr>
    <w:r>
      <w:rPr>
        <w:rStyle w:val="PageNumber"/>
      </w:rPr>
      <w:t xml:space="preserve">Page </w:t>
    </w:r>
    <w:r w:rsidR="00031FE4">
      <w:rPr>
        <w:rStyle w:val="PageNumber"/>
      </w:rPr>
      <w:fldChar w:fldCharType="begin"/>
    </w:r>
    <w:r w:rsidR="00031FE4">
      <w:rPr>
        <w:rStyle w:val="PageNumber"/>
      </w:rPr>
      <w:instrText xml:space="preserve"> PAGE </w:instrText>
    </w:r>
    <w:r w:rsidR="00031FE4">
      <w:rPr>
        <w:rStyle w:val="PageNumber"/>
      </w:rPr>
      <w:fldChar w:fldCharType="separate"/>
    </w:r>
    <w:r w:rsidR="00031FE4">
      <w:rPr>
        <w:rStyle w:val="PageNumber"/>
        <w:noProof/>
      </w:rPr>
      <w:t>2</w:t>
    </w:r>
    <w:r w:rsidR="00031FE4"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D9F5D" w14:textId="77777777" w:rsidR="00657F4D" w:rsidRDefault="00657F4D" w:rsidP="00657F4D">
    <w:pPr>
      <w:pStyle w:val="Footer"/>
      <w:pBdr>
        <w:bottom w:val="single" w:sz="12" w:space="1" w:color="auto"/>
      </w:pBdr>
      <w:jc w:val="center"/>
      <w:rPr>
        <w:spacing w:val="16"/>
        <w:sz w:val="18"/>
        <w:szCs w:val="18"/>
      </w:rPr>
    </w:pPr>
  </w:p>
  <w:p w14:paraId="270785BC" w14:textId="77777777" w:rsidR="00657F4D" w:rsidRPr="00426DB5" w:rsidRDefault="00657F4D" w:rsidP="00657F4D">
    <w:pPr>
      <w:pStyle w:val="Footer"/>
      <w:jc w:val="center"/>
      <w:rPr>
        <w:spacing w:val="16"/>
        <w:sz w:val="21"/>
        <w:szCs w:val="21"/>
      </w:rPr>
    </w:pPr>
    <w:r w:rsidRPr="00F42619">
      <w:rPr>
        <w:spacing w:val="16"/>
        <w:sz w:val="21"/>
        <w:szCs w:val="21"/>
      </w:rPr>
      <w:t>333 City Blvd West, Suite 2050, Orange, CA 92868 • (949) 233-2894 • phil@barthattorneys.com</w:t>
    </w:r>
  </w:p>
  <w:p w14:paraId="66A233B1" w14:textId="77777777" w:rsidR="00657F4D" w:rsidRPr="001255D2" w:rsidRDefault="00657F4D" w:rsidP="00657F4D">
    <w:pPr>
      <w:pStyle w:val="Footer"/>
      <w:jc w:val="center"/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3978" w14:textId="77777777" w:rsidR="001A2645" w:rsidRDefault="001A2645">
      <w:r>
        <w:separator/>
      </w:r>
    </w:p>
  </w:footnote>
  <w:footnote w:type="continuationSeparator" w:id="0">
    <w:p w14:paraId="075D1AD8" w14:textId="77777777" w:rsidR="001A2645" w:rsidRDefault="001A26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500C29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984666283" o:spid="_x0000_i1025" type="#_x0000_t75" style="width:1400pt;height:1400pt;visibility:visible;mso-wrap-style:square" o:bullet="t">
        <v:imagedata r:id="rId1" o:title=""/>
      </v:shape>
    </w:pict>
  </w:numPicBullet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hanging="30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start w:val="1"/>
      <w:numFmt w:val="decimal"/>
      <w:lvlText w:val="%1.%2."/>
      <w:lvlJc w:val="left"/>
      <w:pPr>
        <w:ind w:hanging="480"/>
      </w:pPr>
      <w:rPr>
        <w:rFonts w:ascii="Times New Roman" w:hAnsi="Times New Roman" w:cs="Times New Roman"/>
        <w:b/>
        <w:bCs/>
        <w:sz w:val="24"/>
        <w:szCs w:val="24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3"/>
    <w:multiLevelType w:val="multilevel"/>
    <w:tmpl w:val="00000886"/>
    <w:lvl w:ilvl="0">
      <w:start w:val="4"/>
      <w:numFmt w:val="decimal"/>
      <w:lvlText w:val="%1."/>
      <w:lvlJc w:val="left"/>
      <w:pPr>
        <w:ind w:hanging="24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00000404"/>
    <w:multiLevelType w:val="multilevel"/>
    <w:tmpl w:val="00000887"/>
    <w:lvl w:ilvl="0">
      <w:start w:val="6"/>
      <w:numFmt w:val="decimal"/>
      <w:lvlText w:val="%1."/>
      <w:lvlJc w:val="left"/>
      <w:pPr>
        <w:ind w:hanging="240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 w15:restartNumberingAfterBreak="0">
    <w:nsid w:val="00000405"/>
    <w:multiLevelType w:val="multilevel"/>
    <w:tmpl w:val="00000888"/>
    <w:lvl w:ilvl="0">
      <w:start w:val="8"/>
      <w:numFmt w:val="decimal"/>
      <w:lvlText w:val="%1."/>
      <w:lvlJc w:val="left"/>
      <w:pPr>
        <w:ind w:hanging="241"/>
      </w:pPr>
      <w:rPr>
        <w:rFonts w:ascii="Times New Roman" w:hAnsi="Times New Roman" w:cs="Times New Roman"/>
        <w:b/>
        <w:bCs/>
        <w:color w:val="FFFFFF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num w:numId="1" w16cid:durableId="1431514080">
    <w:abstractNumId w:val="3"/>
  </w:num>
  <w:num w:numId="2" w16cid:durableId="1895775713">
    <w:abstractNumId w:val="2"/>
  </w:num>
  <w:num w:numId="3" w16cid:durableId="708922068">
    <w:abstractNumId w:val="1"/>
  </w:num>
  <w:num w:numId="4" w16cid:durableId="59644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>
      <o:colormru v:ext="edit" colors="#090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BFC"/>
    <w:rsid w:val="00007208"/>
    <w:rsid w:val="00031FE4"/>
    <w:rsid w:val="00032C94"/>
    <w:rsid w:val="000518D9"/>
    <w:rsid w:val="00055584"/>
    <w:rsid w:val="000719FD"/>
    <w:rsid w:val="000767E0"/>
    <w:rsid w:val="000A76A7"/>
    <w:rsid w:val="000E7C87"/>
    <w:rsid w:val="001A2645"/>
    <w:rsid w:val="001C3D79"/>
    <w:rsid w:val="002060D6"/>
    <w:rsid w:val="00234754"/>
    <w:rsid w:val="00256D0E"/>
    <w:rsid w:val="00280DBF"/>
    <w:rsid w:val="002A7713"/>
    <w:rsid w:val="002D11AB"/>
    <w:rsid w:val="003123E1"/>
    <w:rsid w:val="003211C3"/>
    <w:rsid w:val="0034014F"/>
    <w:rsid w:val="00344AD7"/>
    <w:rsid w:val="0037173C"/>
    <w:rsid w:val="00371AE9"/>
    <w:rsid w:val="00392BB6"/>
    <w:rsid w:val="003D09BE"/>
    <w:rsid w:val="003D368F"/>
    <w:rsid w:val="003F2BF3"/>
    <w:rsid w:val="003F6444"/>
    <w:rsid w:val="00405E0E"/>
    <w:rsid w:val="0041485A"/>
    <w:rsid w:val="00420C4D"/>
    <w:rsid w:val="00426DB5"/>
    <w:rsid w:val="00432E1F"/>
    <w:rsid w:val="0043593F"/>
    <w:rsid w:val="004518A7"/>
    <w:rsid w:val="004727C3"/>
    <w:rsid w:val="004C6DA3"/>
    <w:rsid w:val="004E19E2"/>
    <w:rsid w:val="004F217B"/>
    <w:rsid w:val="00500C9C"/>
    <w:rsid w:val="00563A0C"/>
    <w:rsid w:val="0058420B"/>
    <w:rsid w:val="005A5A1F"/>
    <w:rsid w:val="005C3E64"/>
    <w:rsid w:val="005C610E"/>
    <w:rsid w:val="005E3BFC"/>
    <w:rsid w:val="00624204"/>
    <w:rsid w:val="00635C70"/>
    <w:rsid w:val="006426E3"/>
    <w:rsid w:val="00657F4D"/>
    <w:rsid w:val="00661668"/>
    <w:rsid w:val="006843A0"/>
    <w:rsid w:val="006D17FC"/>
    <w:rsid w:val="00712760"/>
    <w:rsid w:val="00750147"/>
    <w:rsid w:val="00767F66"/>
    <w:rsid w:val="007C551D"/>
    <w:rsid w:val="007D579C"/>
    <w:rsid w:val="00803110"/>
    <w:rsid w:val="00822004"/>
    <w:rsid w:val="008428C4"/>
    <w:rsid w:val="00842D00"/>
    <w:rsid w:val="008B3E1E"/>
    <w:rsid w:val="008C17A2"/>
    <w:rsid w:val="008E49C7"/>
    <w:rsid w:val="00914BED"/>
    <w:rsid w:val="009213D4"/>
    <w:rsid w:val="00923B43"/>
    <w:rsid w:val="009264CE"/>
    <w:rsid w:val="009300E8"/>
    <w:rsid w:val="00933119"/>
    <w:rsid w:val="00937247"/>
    <w:rsid w:val="00952A36"/>
    <w:rsid w:val="009640FE"/>
    <w:rsid w:val="009B035F"/>
    <w:rsid w:val="009B4108"/>
    <w:rsid w:val="009C4FFA"/>
    <w:rsid w:val="009E3F0B"/>
    <w:rsid w:val="00A34937"/>
    <w:rsid w:val="00A367C5"/>
    <w:rsid w:val="00A45085"/>
    <w:rsid w:val="00A5103E"/>
    <w:rsid w:val="00A611FF"/>
    <w:rsid w:val="00A61B9A"/>
    <w:rsid w:val="00A6378A"/>
    <w:rsid w:val="00A87B01"/>
    <w:rsid w:val="00AB0D57"/>
    <w:rsid w:val="00AF29D6"/>
    <w:rsid w:val="00B22D8C"/>
    <w:rsid w:val="00B27F76"/>
    <w:rsid w:val="00B57473"/>
    <w:rsid w:val="00B619F6"/>
    <w:rsid w:val="00B67B5C"/>
    <w:rsid w:val="00B92BDF"/>
    <w:rsid w:val="00C0476A"/>
    <w:rsid w:val="00C1378A"/>
    <w:rsid w:val="00C348E7"/>
    <w:rsid w:val="00C54735"/>
    <w:rsid w:val="00C80A26"/>
    <w:rsid w:val="00CE1745"/>
    <w:rsid w:val="00D145F9"/>
    <w:rsid w:val="00D7783B"/>
    <w:rsid w:val="00D9208F"/>
    <w:rsid w:val="00D944EF"/>
    <w:rsid w:val="00DF3531"/>
    <w:rsid w:val="00E03B8C"/>
    <w:rsid w:val="00E267EA"/>
    <w:rsid w:val="00E36195"/>
    <w:rsid w:val="00E425EA"/>
    <w:rsid w:val="00E61559"/>
    <w:rsid w:val="00E808CA"/>
    <w:rsid w:val="00EB3309"/>
    <w:rsid w:val="00EC2973"/>
    <w:rsid w:val="00ED7B0F"/>
    <w:rsid w:val="00EE7DB7"/>
    <w:rsid w:val="00F2755C"/>
    <w:rsid w:val="00F33BD2"/>
    <w:rsid w:val="00F42619"/>
    <w:rsid w:val="00F472C5"/>
    <w:rsid w:val="00F8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90"/>
    </o:shapedefaults>
    <o:shapelayout v:ext="edit">
      <o:idmap v:ext="edit" data="2"/>
    </o:shapelayout>
  </w:shapeDefaults>
  <w:decimalSymbol w:val="."/>
  <w:listSeparator w:val=","/>
  <w14:docId w14:val="07035B99"/>
  <w15:chartTrackingRefBased/>
  <w15:docId w15:val="{4485C9FD-C488-4038-A46B-67062C26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3A0C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69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9"/>
      <w:ind w:left="120"/>
    </w:pPr>
  </w:style>
  <w:style w:type="character" w:customStyle="1" w:styleId="BodyTextChar">
    <w:name w:val="Body Text Char"/>
    <w:link w:val="BodyText"/>
    <w:uiPriority w:val="1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nhideWhenUsed/>
    <w:rsid w:val="00D944E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944E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D944E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D944EF"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56D0E"/>
  </w:style>
  <w:style w:type="paragraph" w:styleId="BalloonText">
    <w:name w:val="Balloon Text"/>
    <w:basedOn w:val="Normal"/>
    <w:semiHidden/>
    <w:rsid w:val="002347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778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8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Shared\BSL%20Office\B-S%20Forms\Fee%20K's%20&amp;%20Q's\Questionnaire\Trust%20Admin%20Q%20%20-%20Rev%207-15-2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97513f-eca6-4931-b272-7672b71c59d1" xsi:nil="true"/>
    <lcf76f155ced4ddcb4097134ff3c332f xmlns="e83a8ddd-a182-4c17-9a21-f6c5704ac96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109E2D2696849A3F8CB71D54F18C2" ma:contentTypeVersion="15" ma:contentTypeDescription="Create a new document." ma:contentTypeScope="" ma:versionID="62cc22a5ef32e97da7eabaf89b0e33d3">
  <xsd:schema xmlns:xsd="http://www.w3.org/2001/XMLSchema" xmlns:xs="http://www.w3.org/2001/XMLSchema" xmlns:p="http://schemas.microsoft.com/office/2006/metadata/properties" xmlns:ns2="e83a8ddd-a182-4c17-9a21-f6c5704ac964" xmlns:ns3="c897513f-eca6-4931-b272-7672b71c59d1" targetNamespace="http://schemas.microsoft.com/office/2006/metadata/properties" ma:root="true" ma:fieldsID="66c8aa76ba5a21d91fab281199f7004c" ns2:_="" ns3:_="">
    <xsd:import namespace="e83a8ddd-a182-4c17-9a21-f6c5704ac964"/>
    <xsd:import namespace="c897513f-eca6-4931-b272-7672b71c5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a8ddd-a182-4c17-9a21-f6c5704ac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aa3ef65-718e-4852-8624-f29c527a9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7513f-eca6-4931-b272-7672b71c59d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4dedcbf-be5b-41cf-a919-67d439566d4a}" ma:internalName="TaxCatchAll" ma:showField="CatchAllData" ma:web="c897513f-eca6-4931-b272-7672b71c5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80402-88E9-4A20-96B5-EE3534F3C6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782BD4-11CA-44BA-9D88-0DA22E402BB1}">
  <ds:schemaRefs>
    <ds:schemaRef ds:uri="http://schemas.microsoft.com/office/2006/metadata/properties"/>
    <ds:schemaRef ds:uri="http://schemas.microsoft.com/office/infopath/2007/PartnerControls"/>
    <ds:schemaRef ds:uri="c897513f-eca6-4931-b272-7672b71c59d1"/>
    <ds:schemaRef ds:uri="e83a8ddd-a182-4c17-9a21-f6c5704ac964"/>
  </ds:schemaRefs>
</ds:datastoreItem>
</file>

<file path=customXml/itemProps3.xml><?xml version="1.0" encoding="utf-8"?>
<ds:datastoreItem xmlns:ds="http://schemas.openxmlformats.org/officeDocument/2006/customXml" ds:itemID="{B6B0CF34-98B0-4F98-A93E-63FDE916DD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3a8ddd-a182-4c17-9a21-f6c5704ac964"/>
    <ds:schemaRef ds:uri="c897513f-eca6-4931-b272-7672b71c5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Trust Admin Q  - Rev 7-15-22</Template>
  <TotalTime>1</TotalTime>
  <Pages>4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Probate Questionnaire</vt:lpstr>
    </vt:vector>
  </TitlesOfParts>
  <Company>Hewlett-Packard</Company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Probate Questionnaire</dc:title>
  <dc:subject/>
  <dc:creator>Phil Shekerlian</dc:creator>
  <cp:keywords>Probate Client Info Form</cp:keywords>
  <dc:description/>
  <cp:lastModifiedBy>Phil Shekerlian</cp:lastModifiedBy>
  <cp:revision>2</cp:revision>
  <cp:lastPrinted>2015-01-17T01:44:00Z</cp:lastPrinted>
  <dcterms:created xsi:type="dcterms:W3CDTF">2026-10-01T01:05:00Z</dcterms:created>
  <dcterms:modified xsi:type="dcterms:W3CDTF">2026-10-01T01:05:00Z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0x0101007FB109E2D2696849A3F8CB71D54F18C2</vt:lpwstr>
  </property>
  <property fmtid="{D5CDD505-2E9C-101B-9397-08002B2CF9AE}" pid="3" name="Order">
    <vt:r8>5800</vt:r8>
  </property>
</Properties>
</file>