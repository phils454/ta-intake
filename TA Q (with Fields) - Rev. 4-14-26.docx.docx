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84D7" w14:textId="663149FF" w:rsidR="00031FE4" w:rsidRPr="004518A7" w:rsidRDefault="005E3BFC" w:rsidP="00B67B5C">
      <w:pPr>
        <w:pStyle w:val="Header"/>
        <w:keepLines/>
        <w:widowControl/>
        <w:tabs>
          <w:tab w:val="clear" w:pos="4680"/>
          <w:tab w:val="clear" w:pos="9360"/>
        </w:tabs>
        <w:jc w:val="center"/>
        <w:rPr>
          <w:rFonts w:ascii="Arial Black" w:hAnsi="Arial Black"/>
          <w:b/>
          <w:sz w:val="25"/>
          <w:szCs w:val="25"/>
        </w:rPr>
      </w:pPr>
      <w:r>
        <w:rPr>
          <w:noProof/>
        </w:rPr>
        <w:drawing>
          <wp:inline distT="0" distB="0" distL="0" distR="0" wp14:anchorId="3500C29E" wp14:editId="1526BF49">
            <wp:extent cx="2319006" cy="667909"/>
            <wp:effectExtent l="0" t="0" r="5715" b="0"/>
            <wp:docPr id="687040668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0668" name="Picture 1" descr="A close-up of a logo&#10;&#10;AI-generated content may be incorrect."/>
                    <pic:cNvPicPr/>
                  </pic:nvPicPr>
                  <pic:blipFill rotWithShape="1">
                    <a:blip r:embed="rId10"/>
                    <a:srcRect t="22617" b="19780"/>
                    <a:stretch/>
                  </pic:blipFill>
                  <pic:spPr bwMode="auto">
                    <a:xfrm>
                      <a:off x="0" y="0"/>
                      <a:ext cx="2320784" cy="668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9FB27" w14:textId="77777777" w:rsidR="00031FE4" w:rsidRDefault="00031FE4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</w:rPr>
      </w:pPr>
    </w:p>
    <w:p w14:paraId="1224F936" w14:textId="77777777" w:rsidR="00031FE4" w:rsidRDefault="004518A7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C49D48" wp14:editId="47D2AC8C">
                <wp:simplePos x="0" y="0"/>
                <wp:positionH relativeFrom="margin">
                  <wp:posOffset>3058886</wp:posOffset>
                </wp:positionH>
                <wp:positionV relativeFrom="margin">
                  <wp:posOffset>0</wp:posOffset>
                </wp:positionV>
                <wp:extent cx="3799114" cy="342265"/>
                <wp:effectExtent l="0" t="0" r="0" b="0"/>
                <wp:wrapNone/>
                <wp:docPr id="19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9114" cy="342265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86C89" w14:textId="77777777" w:rsidR="00031FE4" w:rsidRPr="004518A7" w:rsidRDefault="00712760" w:rsidP="00031FE4">
                            <w:pPr>
                              <w:jc w:val="center"/>
                              <w:rPr>
                                <w:rFonts w:ascii="Arial Black" w:hAnsi="Arial Black"/>
                                <w:caps/>
                                <w:color w:val="FFFFFF"/>
                              </w:rPr>
                            </w:pPr>
                            <w:r w:rsidRPr="004518A7">
                              <w:rPr>
                                <w:rFonts w:ascii="Arial Black" w:hAnsi="Arial Black"/>
                                <w:caps/>
                                <w:color w:val="FFFFFF"/>
                              </w:rPr>
                              <w:t>trust administration</w:t>
                            </w:r>
                            <w:r w:rsidR="00031FE4" w:rsidRPr="004518A7">
                              <w:rPr>
                                <w:rFonts w:ascii="Arial Black" w:hAnsi="Arial Black"/>
                                <w:caps/>
                                <w:color w:val="FFFFFF"/>
                              </w:rPr>
                              <w:t xml:space="preserve"> Questionnaire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C49D48" id="_x0000_t202" coordsize="21600,21600" o:spt="202" path="m,l,21600r21600,l21600,xe">
                <v:stroke joinstyle="miter"/>
                <v:path gradientshapeok="t" o:connecttype="rect"/>
              </v:shapetype>
              <v:shape id="Text Box 164" o:spid="_x0000_s1026" type="#_x0000_t202" style="position:absolute;margin-left:240.85pt;margin-top:0;width:299.15pt;height:26.9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" fillcolor="#090" stroked="f">
                <v:textbox style="mso-fit-shape-to-text:t">
                  <w:txbxContent>
                    <w:p w14:paraId="32F86C89" w14:textId="77777777" w:rsidR="00031FE4" w:rsidRPr="004518A7" w:rsidRDefault="00712760" w:rsidP="00031FE4">
                      <w:pPr>
                        <w:jc w:val="center"/>
                        <w:rPr>
                          <w:rFonts w:ascii="Arial Black" w:hAnsi="Arial Black"/>
                          <w:caps/>
                          <w:color w:val="FFFFFF"/>
                        </w:rPr>
                      </w:pPr>
                      <w:r w:rsidRPr="004518A7">
                        <w:rPr>
                          <w:rFonts w:ascii="Arial Black" w:hAnsi="Arial Black"/>
                          <w:caps/>
                          <w:color w:val="FFFFFF"/>
                        </w:rPr>
                        <w:t>trust administration</w:t>
                      </w:r>
                      <w:r w:rsidR="00031FE4" w:rsidRPr="004518A7">
                        <w:rPr>
                          <w:rFonts w:ascii="Arial Black" w:hAnsi="Arial Black"/>
                          <w:caps/>
                          <w:color w:val="FFFFFF"/>
                        </w:rPr>
                        <w:t xml:space="preserve"> Questionnaire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F7951C7" w14:textId="77777777" w:rsidR="00031FE4" w:rsidRDefault="00031FE4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  <w:bCs/>
        </w:rPr>
      </w:pPr>
    </w:p>
    <w:p w14:paraId="5C430BDE" w14:textId="77777777" w:rsidR="00031FE4" w:rsidRDefault="00031FE4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  <w:bCs/>
        </w:rPr>
        <w:sectPr w:rsidR="00031FE4" w:rsidSect="0043593F">
          <w:footerReference w:type="default" r:id="rId11"/>
          <w:pgSz w:w="12240" w:h="15840" w:code="1"/>
          <w:pgMar w:top="720" w:right="720" w:bottom="720" w:left="720" w:header="0" w:footer="720" w:gutter="0"/>
          <w:pgNumType w:start="1"/>
          <w:cols w:num="2" w:space="720" w:equalWidth="0">
            <w:col w:w="3960" w:space="720"/>
            <w:col w:w="6120"/>
          </w:cols>
          <w:noEndnote/>
        </w:sectPr>
      </w:pPr>
    </w:p>
    <w:p w14:paraId="7BC02BEB" w14:textId="77777777" w:rsidR="009300E8" w:rsidRPr="009300E8" w:rsidRDefault="000A76A7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</w:rPr>
      </w:pPr>
      <w:r w:rsidRPr="009300E8">
        <w:rPr>
          <w:b/>
          <w:bCs/>
          <w:noProof/>
        </w:rPr>
        <mc:AlternateContent>
          <mc:Choice Requires="wps">
            <w:drawing>
              <wp:inline distT="0" distB="0" distL="0" distR="0" wp14:anchorId="78324515" wp14:editId="3B9128BF">
                <wp:extent cx="6858000" cy="977265"/>
                <wp:effectExtent l="9525" t="7620" r="9525" b="5715"/>
                <wp:docPr id="18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9772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99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F28F34" w14:textId="325D13E1" w:rsidR="000719FD" w:rsidRPr="009300E8" w:rsidRDefault="000719FD" w:rsidP="009300E8">
                            <w:pPr>
                              <w:kinsoku w:val="0"/>
                              <w:overflowPunct w:val="0"/>
                              <w:ind w:left="180" w:right="180"/>
                              <w:jc w:val="both"/>
                              <w:rPr>
                                <w:b/>
                              </w:rPr>
                            </w:pPr>
                            <w:r w:rsidRPr="009300E8">
                              <w:rPr>
                                <w:b/>
                                <w:bCs/>
                              </w:rPr>
                              <w:t xml:space="preserve">This questionnaire 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w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ill </w:t>
                            </w:r>
                            <w:r w:rsidR="00F42619">
                              <w:rPr>
                                <w:b/>
                                <w:bCs/>
                              </w:rPr>
                              <w:t xml:space="preserve">solely 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be used by </w:t>
                            </w:r>
                            <w:r w:rsidR="00F42619">
                              <w:rPr>
                                <w:b/>
                                <w:bCs/>
                              </w:rPr>
                              <w:t>our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 o</w:t>
                            </w:r>
                            <w:r w:rsidRPr="009300E8">
                              <w:rPr>
                                <w:b/>
                                <w:bCs/>
                                <w:spacing w:val="-1"/>
                              </w:rPr>
                              <w:t>f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fi</w:t>
                            </w:r>
                            <w:r w:rsidRPr="009300E8">
                              <w:rPr>
                                <w:b/>
                                <w:bCs/>
                                <w:spacing w:val="-1"/>
                              </w:rPr>
                              <w:t>c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e </w:t>
                            </w:r>
                            <w:r w:rsidR="005E3BFC">
                              <w:rPr>
                                <w:b/>
                                <w:bCs/>
                              </w:rPr>
                              <w:t>and s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ince</w:t>
                            </w:r>
                            <w:r w:rsidRPr="009300E8">
                              <w:rPr>
                                <w:b/>
                                <w:bCs/>
                                <w:spacing w:val="-1"/>
                              </w:rPr>
                              <w:t xml:space="preserve"> 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your ans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w</w:t>
                            </w:r>
                            <w:r w:rsidRPr="009300E8">
                              <w:rPr>
                                <w:b/>
                                <w:bCs/>
                                <w:spacing w:val="1"/>
                              </w:rPr>
                              <w:t>e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rs </w:t>
                            </w:r>
                            <w:r w:rsidR="005E3BFC">
                              <w:rPr>
                                <w:b/>
                                <w:bCs/>
                              </w:rPr>
                              <w:t>go to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 an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 xml:space="preserve"> 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attorney, you are assured confidenti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a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lity and protected by the </w:t>
                            </w:r>
                            <w:r w:rsidRPr="009300E8">
                              <w:rPr>
                                <w:b/>
                                <w:bCs/>
                                <w:spacing w:val="-1"/>
                              </w:rPr>
                              <w:t>a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ttor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n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ey-client privilege. Ple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a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se ans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w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er as fully as possible.</w:t>
                            </w:r>
                            <w:r w:rsidR="00C1378A">
                              <w:rPr>
                                <w:b/>
                                <w:bCs/>
                              </w:rPr>
                              <w:t xml:space="preserve"> If you run out of room filling anything in, please print the page again and attach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324515" id="Text Box 169" o:spid="_x0000_s1027" type="#_x0000_t202" style="width:540pt;height:7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" filled="f" fillcolor="#090">
                <v:textbox style="mso-fit-shape-to-text:t">
                  <w:txbxContent>
                    <w:p w14:paraId="66F28F34" w14:textId="325D13E1" w:rsidR="000719FD" w:rsidRPr="009300E8" w:rsidRDefault="000719FD" w:rsidP="009300E8">
                      <w:pPr>
                        <w:kinsoku w:val="0"/>
                        <w:overflowPunct w:val="0"/>
                        <w:ind w:left="180" w:right="180"/>
                        <w:jc w:val="both"/>
                        <w:rPr>
                          <w:b/>
                        </w:rPr>
                      </w:pPr>
                      <w:r w:rsidRPr="009300E8">
                        <w:rPr>
                          <w:b/>
                          <w:bCs/>
                        </w:rPr>
                        <w:t xml:space="preserve">This questionnaire 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w</w:t>
                      </w:r>
                      <w:r w:rsidRPr="009300E8">
                        <w:rPr>
                          <w:b/>
                          <w:bCs/>
                        </w:rPr>
                        <w:t xml:space="preserve">ill </w:t>
                      </w:r>
                      <w:r w:rsidR="00F42619">
                        <w:rPr>
                          <w:b/>
                          <w:bCs/>
                        </w:rPr>
                        <w:t xml:space="preserve">solely </w:t>
                      </w:r>
                      <w:r w:rsidRPr="009300E8">
                        <w:rPr>
                          <w:b/>
                          <w:bCs/>
                        </w:rPr>
                        <w:t xml:space="preserve">be used by </w:t>
                      </w:r>
                      <w:r w:rsidR="00F42619">
                        <w:rPr>
                          <w:b/>
                          <w:bCs/>
                        </w:rPr>
                        <w:t>our</w:t>
                      </w:r>
                      <w:r w:rsidRPr="009300E8">
                        <w:rPr>
                          <w:b/>
                          <w:bCs/>
                        </w:rPr>
                        <w:t xml:space="preserve"> o</w:t>
                      </w:r>
                      <w:r w:rsidRPr="009300E8">
                        <w:rPr>
                          <w:b/>
                          <w:bCs/>
                          <w:spacing w:val="-1"/>
                        </w:rPr>
                        <w:t>f</w:t>
                      </w:r>
                      <w:r w:rsidRPr="009300E8">
                        <w:rPr>
                          <w:b/>
                          <w:bCs/>
                        </w:rPr>
                        <w:t>fi</w:t>
                      </w:r>
                      <w:r w:rsidRPr="009300E8">
                        <w:rPr>
                          <w:b/>
                          <w:bCs/>
                          <w:spacing w:val="-1"/>
                        </w:rPr>
                        <w:t>c</w:t>
                      </w:r>
                      <w:r w:rsidRPr="009300E8">
                        <w:rPr>
                          <w:b/>
                          <w:bCs/>
                        </w:rPr>
                        <w:t xml:space="preserve">e </w:t>
                      </w:r>
                      <w:r w:rsidR="005E3BFC">
                        <w:rPr>
                          <w:b/>
                          <w:bCs/>
                        </w:rPr>
                        <w:t>and s</w:t>
                      </w:r>
                      <w:r w:rsidRPr="009300E8">
                        <w:rPr>
                          <w:b/>
                          <w:bCs/>
                        </w:rPr>
                        <w:t>ince</w:t>
                      </w:r>
                      <w:r w:rsidRPr="009300E8">
                        <w:rPr>
                          <w:b/>
                          <w:bCs/>
                          <w:spacing w:val="-1"/>
                        </w:rPr>
                        <w:t xml:space="preserve"> </w:t>
                      </w:r>
                      <w:r w:rsidRPr="009300E8">
                        <w:rPr>
                          <w:b/>
                          <w:bCs/>
                        </w:rPr>
                        <w:t>your ans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w</w:t>
                      </w:r>
                      <w:r w:rsidRPr="009300E8">
                        <w:rPr>
                          <w:b/>
                          <w:bCs/>
                          <w:spacing w:val="1"/>
                        </w:rPr>
                        <w:t>e</w:t>
                      </w:r>
                      <w:r w:rsidRPr="009300E8">
                        <w:rPr>
                          <w:b/>
                          <w:bCs/>
                        </w:rPr>
                        <w:t xml:space="preserve">rs </w:t>
                      </w:r>
                      <w:r w:rsidR="005E3BFC">
                        <w:rPr>
                          <w:b/>
                          <w:bCs/>
                        </w:rPr>
                        <w:t>go to</w:t>
                      </w:r>
                      <w:r w:rsidRPr="009300E8">
                        <w:rPr>
                          <w:b/>
                          <w:bCs/>
                        </w:rPr>
                        <w:t xml:space="preserve"> an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 xml:space="preserve"> </w:t>
                      </w:r>
                      <w:r w:rsidRPr="009300E8">
                        <w:rPr>
                          <w:b/>
                          <w:bCs/>
                        </w:rPr>
                        <w:t>attorney, you are assured confidenti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a</w:t>
                      </w:r>
                      <w:r w:rsidRPr="009300E8">
                        <w:rPr>
                          <w:b/>
                          <w:bCs/>
                        </w:rPr>
                        <w:t xml:space="preserve">lity and protected by the </w:t>
                      </w:r>
                      <w:r w:rsidRPr="009300E8">
                        <w:rPr>
                          <w:b/>
                          <w:bCs/>
                          <w:spacing w:val="-1"/>
                        </w:rPr>
                        <w:t>a</w:t>
                      </w:r>
                      <w:r w:rsidRPr="009300E8">
                        <w:rPr>
                          <w:b/>
                          <w:bCs/>
                        </w:rPr>
                        <w:t>ttor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n</w:t>
                      </w:r>
                      <w:r w:rsidRPr="009300E8">
                        <w:rPr>
                          <w:b/>
                          <w:bCs/>
                        </w:rPr>
                        <w:t>ey-client privilege. Ple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a</w:t>
                      </w:r>
                      <w:r w:rsidRPr="009300E8">
                        <w:rPr>
                          <w:b/>
                          <w:bCs/>
                        </w:rPr>
                        <w:t>se ans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w</w:t>
                      </w:r>
                      <w:r w:rsidRPr="009300E8">
                        <w:rPr>
                          <w:b/>
                          <w:bCs/>
                        </w:rPr>
                        <w:t>er as fully as possible.</w:t>
                      </w:r>
                      <w:r w:rsidR="00C1378A">
                        <w:rPr>
                          <w:b/>
                          <w:bCs/>
                        </w:rPr>
                        <w:t xml:space="preserve"> If you run out of room filling anything in, please print the page again and attach it.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61D561" w14:textId="77777777" w:rsidR="004E19E2" w:rsidRDefault="000A76A7" w:rsidP="00B67B5C">
      <w:pPr>
        <w:pStyle w:val="BodyText"/>
        <w:keepLines/>
        <w:widowControl/>
        <w:kinsoku w:val="0"/>
        <w:overflowPunct w:val="0"/>
        <w:spacing w:before="240"/>
        <w:ind w:left="0"/>
      </w:pPr>
      <w:r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4AD4F370" wp14:editId="668BF789">
                <wp:extent cx="6858000" cy="266700"/>
                <wp:effectExtent l="0" t="0" r="0" b="1905"/>
                <wp:docPr id="17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76E36" w14:textId="77777777" w:rsidR="000719FD" w:rsidRPr="004E19E2" w:rsidRDefault="000719FD" w:rsidP="004E19E2"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Contact Info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spacing w:val="-1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D4F370" id="Text Box 168" o:spid="_x0000_s1028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" fillcolor="#090" stroked="f">
                <v:textbox>
                  <w:txbxContent>
                    <w:p w14:paraId="1B676E36" w14:textId="77777777" w:rsidR="000719FD" w:rsidRPr="004E19E2" w:rsidRDefault="000719FD" w:rsidP="004E19E2">
                      <w:r>
                        <w:rPr>
                          <w:b/>
                          <w:bCs/>
                          <w:color w:val="FFFFFF"/>
                        </w:rPr>
                        <w:t>Contact Info</w:t>
                      </w:r>
                      <w:r>
                        <w:rPr>
                          <w:b/>
                          <w:bCs/>
                          <w:color w:val="FFFFFF"/>
                          <w:spacing w:val="-1"/>
                        </w:rPr>
                        <w:t>r</w:t>
                      </w:r>
                      <w:r>
                        <w:rPr>
                          <w:b/>
                          <w:bCs/>
                          <w:color w:val="FFFFFF"/>
                        </w:rPr>
                        <w:t>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E9CF7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Name: </w:t>
      </w:r>
      <w:r w:rsidRPr="00C16DCA">
        <w:rPr>
          <w:b/>
          <w:bCs/>
          <w:noProof/>
          <w:sz w:val="26"/>
          <w:szCs w:val="26"/>
        </w:rPr>
        <w:t>{{ t_fname }} {{ t_mname }} {{ t_lname }}</w:t>
      </w:r>
      <w:r w:rsidRPr="00B619F6">
        <w:rPr>
          <w:noProof/>
          <w:sz w:val="26"/>
          <w:szCs w:val="26"/>
        </w:rPr>
        <w:t xml:space="preserve"> </w:t>
      </w:r>
    </w:p>
    <w:p w14:paraId="26D8018B" w14:textId="77777777" w:rsidR="002F786B" w:rsidRPr="00C16DCA" w:rsidRDefault="002F786B" w:rsidP="002F786B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C16DCA">
        <w:rPr>
          <w:b/>
          <w:bCs/>
          <w:noProof/>
          <w:sz w:val="26"/>
          <w:szCs w:val="26"/>
        </w:rPr>
        <w:t>{{ t_addr }}</w:t>
      </w:r>
      <w:r w:rsidRPr="00B619F6">
        <w:rPr>
          <w:noProof/>
          <w:sz w:val="26"/>
          <w:szCs w:val="26"/>
        </w:rPr>
        <w:t xml:space="preserve">, </w:t>
      </w:r>
      <w:r w:rsidRPr="00C16DCA">
        <w:rPr>
          <w:b/>
          <w:bCs/>
          <w:noProof/>
          <w:sz w:val="26"/>
          <w:szCs w:val="26"/>
        </w:rPr>
        <w:t>{{ t_city }}</w:t>
      </w:r>
      <w:r w:rsidRPr="00B619F6">
        <w:rPr>
          <w:noProof/>
          <w:sz w:val="26"/>
          <w:szCs w:val="26"/>
        </w:rPr>
        <w:t xml:space="preserve">, </w:t>
      </w:r>
      <w:r w:rsidRPr="00C16DCA">
        <w:rPr>
          <w:b/>
          <w:bCs/>
          <w:noProof/>
          <w:sz w:val="26"/>
          <w:szCs w:val="26"/>
        </w:rPr>
        <w:t xml:space="preserve">{{ t_state }} {{ t_zip }} </w:t>
      </w:r>
    </w:p>
    <w:p w14:paraId="28A02C0B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Home Phone: </w:t>
      </w:r>
      <w:r w:rsidRPr="00C16DCA">
        <w:rPr>
          <w:b/>
          <w:bCs/>
          <w:noProof/>
          <w:sz w:val="26"/>
          <w:szCs w:val="26"/>
        </w:rPr>
        <w:t>{{ t_hphone }}</w:t>
      </w:r>
      <w:r w:rsidRPr="00B619F6">
        <w:rPr>
          <w:noProof/>
          <w:sz w:val="26"/>
          <w:szCs w:val="26"/>
        </w:rPr>
        <w:t xml:space="preserve"> Cell Phone: </w:t>
      </w:r>
      <w:r w:rsidRPr="00C16DCA">
        <w:rPr>
          <w:b/>
          <w:bCs/>
          <w:noProof/>
          <w:sz w:val="26"/>
          <w:szCs w:val="26"/>
        </w:rPr>
        <w:t>{{ t_cphone }}</w:t>
      </w:r>
      <w:r w:rsidRPr="00B619F6">
        <w:rPr>
          <w:noProof/>
          <w:sz w:val="26"/>
          <w:szCs w:val="26"/>
        </w:rPr>
        <w:t xml:space="preserve"> </w:t>
      </w:r>
    </w:p>
    <w:p w14:paraId="0E4AAC48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Work Phone: </w:t>
      </w:r>
      <w:r w:rsidRPr="00C16DCA">
        <w:rPr>
          <w:b/>
          <w:bCs/>
          <w:noProof/>
          <w:sz w:val="26"/>
          <w:szCs w:val="26"/>
        </w:rPr>
        <w:t>{{ t_wphone }}</w:t>
      </w:r>
      <w:r w:rsidRPr="00B619F6">
        <w:rPr>
          <w:noProof/>
          <w:sz w:val="26"/>
          <w:szCs w:val="26"/>
        </w:rPr>
        <w:t xml:space="preserve"> Social Security Number: </w:t>
      </w:r>
      <w:r w:rsidRPr="00C16DCA">
        <w:rPr>
          <w:b/>
          <w:bCs/>
          <w:noProof/>
          <w:sz w:val="26"/>
          <w:szCs w:val="26"/>
        </w:rPr>
        <w:t>{{ t_ssn }}</w:t>
      </w:r>
      <w:r w:rsidRPr="00B619F6">
        <w:rPr>
          <w:noProof/>
          <w:sz w:val="26"/>
          <w:szCs w:val="26"/>
        </w:rPr>
        <w:t xml:space="preserve"> </w:t>
      </w:r>
    </w:p>
    <w:p w14:paraId="1F902E3B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Email: </w:t>
      </w:r>
      <w:r w:rsidRPr="00C16DCA">
        <w:rPr>
          <w:b/>
          <w:bCs/>
          <w:noProof/>
          <w:sz w:val="26"/>
          <w:szCs w:val="26"/>
        </w:rPr>
        <w:t>{{ t_email }}</w:t>
      </w:r>
      <w:r w:rsidRPr="00B619F6">
        <w:rPr>
          <w:noProof/>
          <w:sz w:val="26"/>
          <w:szCs w:val="26"/>
        </w:rPr>
        <w:t xml:space="preserve"> Date of Birth: </w:t>
      </w:r>
      <w:r w:rsidRPr="00C16DCA">
        <w:rPr>
          <w:b/>
          <w:bCs/>
          <w:noProof/>
          <w:sz w:val="26"/>
          <w:szCs w:val="26"/>
        </w:rPr>
        <w:t xml:space="preserve">{{ t_dob }} </w:t>
      </w:r>
    </w:p>
    <w:p w14:paraId="2882198A" w14:textId="794A409B" w:rsidR="002F786B" w:rsidRPr="00C16DCA" w:rsidRDefault="002F786B" w:rsidP="002F786B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Are you named as the Trustee of the estate? </w:t>
      </w:r>
      <w:r w:rsidRPr="00C16DCA">
        <w:rPr>
          <w:b/>
          <w:bCs/>
          <w:noProof/>
          <w:sz w:val="26"/>
          <w:szCs w:val="26"/>
        </w:rPr>
        <w:t>{{ cb_t_y }}</w:t>
      </w:r>
      <w:r w:rsidRPr="00B619F6">
        <w:rPr>
          <w:noProof/>
          <w:sz w:val="26"/>
          <w:szCs w:val="26"/>
        </w:rPr>
        <w:t xml:space="preserve"> Yes </w:t>
      </w:r>
      <w:r w:rsidRPr="00C16DCA">
        <w:rPr>
          <w:b/>
          <w:bCs/>
          <w:noProof/>
          <w:sz w:val="26"/>
          <w:szCs w:val="26"/>
        </w:rPr>
        <w:t>{{ cb_t_n }}</w:t>
      </w:r>
      <w:r w:rsidRPr="00B619F6">
        <w:rPr>
          <w:noProof/>
          <w:sz w:val="26"/>
          <w:szCs w:val="26"/>
        </w:rPr>
        <w:t xml:space="preserve"> No (If No, who is: </w:t>
      </w:r>
      <w:r w:rsidRPr="00C16DCA">
        <w:rPr>
          <w:b/>
          <w:bCs/>
          <w:noProof/>
          <w:sz w:val="26"/>
          <w:szCs w:val="26"/>
        </w:rPr>
        <w:t>{{ t_other_name }})</w:t>
      </w:r>
    </w:p>
    <w:p w14:paraId="6F7C80A4" w14:textId="77777777" w:rsidR="00B67B5C" w:rsidRDefault="00B67B5C" w:rsidP="00B67B5C">
      <w:pPr>
        <w:pStyle w:val="BodyText"/>
        <w:keepLines/>
        <w:widowControl/>
        <w:kinsoku w:val="0"/>
        <w:overflowPunct w:val="0"/>
        <w:spacing w:before="0"/>
        <w:ind w:left="0"/>
      </w:pPr>
    </w:p>
    <w:p w14:paraId="16601282" w14:textId="77777777" w:rsidR="008C17A2" w:rsidRDefault="000A76A7" w:rsidP="00B67B5C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22A43988" wp14:editId="113FEC6D">
                <wp:extent cx="6858000" cy="266700"/>
                <wp:effectExtent l="0" t="1905" r="0" b="0"/>
                <wp:docPr id="16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1A0825" w14:textId="77777777" w:rsidR="000719FD" w:rsidRPr="00371AE9" w:rsidRDefault="000719FD" w:rsidP="00371AE9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 w:rsidRPr="00371AE9">
                              <w:rPr>
                                <w:color w:val="FFFFFF"/>
                              </w:rPr>
                              <w:t>The Person who died (Decedent)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A43988" id="Text Box 181" o:spid="_x0000_s1029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" fillcolor="#090" stroked="f">
                <v:textbox style="mso-fit-shape-to-text:t">
                  <w:txbxContent>
                    <w:p w14:paraId="7C1A0825" w14:textId="77777777" w:rsidR="000719FD" w:rsidRPr="00371AE9" w:rsidRDefault="000719FD" w:rsidP="00371AE9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 w:rsidRPr="00371AE9">
                        <w:rPr>
                          <w:color w:val="FFFFFF"/>
                        </w:rPr>
                        <w:t>The Person who died (Decedent)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857911" w14:textId="77777777" w:rsidR="002F786B" w:rsidRDefault="002F786B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Legal Name of decedent: </w:t>
      </w:r>
      <w:r w:rsidRPr="00C16DCA">
        <w:rPr>
          <w:b/>
          <w:bCs/>
          <w:noProof/>
          <w:sz w:val="26"/>
          <w:szCs w:val="26"/>
        </w:rPr>
        <w:t>{{ d_fname }} {{ d_mname }} {{ d_lname }}</w:t>
      </w:r>
      <w:r w:rsidRPr="00B619F6">
        <w:rPr>
          <w:noProof/>
          <w:sz w:val="26"/>
          <w:szCs w:val="26"/>
        </w:rPr>
        <w:t xml:space="preserve"> </w:t>
      </w:r>
    </w:p>
    <w:p w14:paraId="1FA90B24" w14:textId="77777777" w:rsidR="002F786B" w:rsidRPr="00C16DCA" w:rsidRDefault="002F786B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C16DCA">
        <w:rPr>
          <w:b/>
          <w:bCs/>
          <w:noProof/>
          <w:sz w:val="26"/>
          <w:szCs w:val="26"/>
        </w:rPr>
        <w:t>{{ d_addr }}</w:t>
      </w:r>
      <w:r w:rsidRPr="00B619F6">
        <w:rPr>
          <w:noProof/>
          <w:sz w:val="26"/>
          <w:szCs w:val="26"/>
        </w:rPr>
        <w:t xml:space="preserve">, </w:t>
      </w:r>
      <w:r w:rsidRPr="00C16DCA">
        <w:rPr>
          <w:b/>
          <w:bCs/>
          <w:noProof/>
          <w:sz w:val="26"/>
          <w:szCs w:val="26"/>
        </w:rPr>
        <w:t>{{ d_city }}</w:t>
      </w:r>
      <w:r w:rsidRPr="00B619F6">
        <w:rPr>
          <w:noProof/>
          <w:sz w:val="26"/>
          <w:szCs w:val="26"/>
        </w:rPr>
        <w:t xml:space="preserve">, </w:t>
      </w:r>
      <w:r w:rsidRPr="00C16DCA">
        <w:rPr>
          <w:b/>
          <w:bCs/>
          <w:noProof/>
          <w:sz w:val="26"/>
          <w:szCs w:val="26"/>
        </w:rPr>
        <w:t xml:space="preserve">{{ d_state }} {{ d_zip }} </w:t>
      </w:r>
    </w:p>
    <w:p w14:paraId="02257156" w14:textId="77777777" w:rsidR="002F786B" w:rsidRPr="00C16DCA" w:rsidRDefault="002F786B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Decedent’s Date of Birth: </w:t>
      </w:r>
      <w:r w:rsidRPr="00C16DCA">
        <w:rPr>
          <w:b/>
          <w:bCs/>
          <w:noProof/>
          <w:sz w:val="26"/>
          <w:szCs w:val="26"/>
        </w:rPr>
        <w:t>{{ d_dob }}</w:t>
      </w:r>
      <w:r w:rsidRPr="00B619F6">
        <w:rPr>
          <w:noProof/>
          <w:sz w:val="26"/>
          <w:szCs w:val="26"/>
        </w:rPr>
        <w:t xml:space="preserve"> Decedent’s Date of Death: </w:t>
      </w:r>
      <w:r w:rsidRPr="00C16DCA">
        <w:rPr>
          <w:b/>
          <w:bCs/>
          <w:noProof/>
          <w:sz w:val="26"/>
          <w:szCs w:val="26"/>
        </w:rPr>
        <w:t xml:space="preserve">{{ d_dod }} </w:t>
      </w:r>
    </w:p>
    <w:p w14:paraId="16415B1A" w14:textId="331D3275" w:rsidR="002F786B" w:rsidRDefault="002F786B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Decedent’s County of Death: </w:t>
      </w:r>
      <w:r w:rsidRPr="00C16DCA">
        <w:rPr>
          <w:b/>
          <w:bCs/>
          <w:noProof/>
          <w:sz w:val="26"/>
          <w:szCs w:val="26"/>
        </w:rPr>
        <w:t>{{ d_county }}</w:t>
      </w:r>
      <w:r w:rsidRPr="00B619F6">
        <w:rPr>
          <w:noProof/>
          <w:sz w:val="26"/>
          <w:szCs w:val="26"/>
        </w:rPr>
        <w:t xml:space="preserve"> Decedent’s Social Security Number: </w:t>
      </w:r>
      <w:r w:rsidRPr="00C16DCA">
        <w:rPr>
          <w:b/>
          <w:bCs/>
          <w:noProof/>
          <w:sz w:val="26"/>
          <w:szCs w:val="26"/>
        </w:rPr>
        <w:t>{{ d_ssn }}</w:t>
      </w:r>
    </w:p>
    <w:p w14:paraId="74F780CD" w14:textId="77777777" w:rsidR="002F786B" w:rsidRPr="00C16DCA" w:rsidRDefault="002F786B" w:rsidP="002F786B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Name of current or most recent spouse: </w:t>
      </w:r>
      <w:r w:rsidRPr="00C16DCA">
        <w:rPr>
          <w:b/>
          <w:bCs/>
          <w:noProof/>
          <w:sz w:val="26"/>
          <w:szCs w:val="26"/>
        </w:rPr>
        <w:t xml:space="preserve">{{ s_fname }} {{ s_mname }} {{ s_lname }} </w:t>
      </w:r>
    </w:p>
    <w:p w14:paraId="616C9862" w14:textId="56151C34" w:rsidR="002F786B" w:rsidRPr="00C16DCA" w:rsidRDefault="002F786B" w:rsidP="002F786B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Spouse’s Date of Birth: </w:t>
      </w:r>
      <w:r w:rsidRPr="00C16DCA">
        <w:rPr>
          <w:b/>
          <w:bCs/>
          <w:noProof/>
          <w:sz w:val="26"/>
          <w:szCs w:val="26"/>
        </w:rPr>
        <w:t>{{ s_dob }} Spouse’s Date of Death: {{ s_dod }}</w:t>
      </w:r>
    </w:p>
    <w:p w14:paraId="7375BBB3" w14:textId="77777777" w:rsidR="00661668" w:rsidRDefault="00661668" w:rsidP="00B67B5C">
      <w:pPr>
        <w:pStyle w:val="BodyText"/>
        <w:keepLines/>
        <w:widowControl/>
        <w:tabs>
          <w:tab w:val="left" w:leader="underscore" w:pos="4680"/>
          <w:tab w:val="left" w:leader="underscore" w:pos="10800"/>
        </w:tabs>
        <w:kinsoku w:val="0"/>
        <w:overflowPunct w:val="0"/>
        <w:spacing w:before="0"/>
        <w:ind w:left="0"/>
      </w:pPr>
    </w:p>
    <w:p w14:paraId="06AEBD5D" w14:textId="77777777" w:rsidR="003F2BF3" w:rsidRDefault="003F2BF3" w:rsidP="00B67B5C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5C5DD927" wp14:editId="176098EB">
                <wp:extent cx="6858000" cy="266700"/>
                <wp:effectExtent l="0" t="0" r="0" b="3175"/>
                <wp:docPr id="11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1A061" w14:textId="77777777" w:rsidR="003F2BF3" w:rsidRPr="00371AE9" w:rsidRDefault="003F2BF3" w:rsidP="003F2BF3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Trust and Will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5DD927" id="Text Box 185" o:spid="_x0000_s1030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eJRyCPUBAADR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5371A061" w14:textId="77777777" w:rsidR="003F2BF3" w:rsidRPr="00371AE9" w:rsidRDefault="003F2BF3" w:rsidP="003F2BF3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Trust and Will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233614" w14:textId="77777777" w:rsidR="002F786B" w:rsidRDefault="002F786B" w:rsidP="00B67B5C">
      <w:pPr>
        <w:pStyle w:val="BodyText"/>
        <w:keepLines/>
        <w:widowControl/>
        <w:kinsoku w:val="0"/>
        <w:overflowPunct w:val="0"/>
        <w:spacing w:before="240"/>
        <w:ind w:left="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Did Decedent leave a Trust &amp; Will? </w:t>
      </w:r>
      <w:r w:rsidRPr="00C16DCA">
        <w:rPr>
          <w:b/>
          <w:bCs/>
          <w:noProof/>
          <w:sz w:val="26"/>
          <w:szCs w:val="26"/>
        </w:rPr>
        <w:t>{{ cb_tw_y }}</w:t>
      </w:r>
      <w:r w:rsidRPr="00B619F6">
        <w:rPr>
          <w:noProof/>
          <w:sz w:val="26"/>
          <w:szCs w:val="26"/>
        </w:rPr>
        <w:t xml:space="preserve"> Yes </w:t>
      </w:r>
      <w:r w:rsidRPr="00C16DCA">
        <w:rPr>
          <w:b/>
          <w:bCs/>
          <w:noProof/>
          <w:sz w:val="26"/>
          <w:szCs w:val="26"/>
        </w:rPr>
        <w:t>{{ cb_tw_n }}</w:t>
      </w:r>
      <w:r w:rsidRPr="00B619F6">
        <w:rPr>
          <w:noProof/>
          <w:sz w:val="26"/>
          <w:szCs w:val="26"/>
        </w:rPr>
        <w:t xml:space="preserve"> No </w:t>
      </w:r>
    </w:p>
    <w:p w14:paraId="72279402" w14:textId="77777777" w:rsidR="002F786B" w:rsidRDefault="002F786B" w:rsidP="00B67B5C">
      <w:pPr>
        <w:pStyle w:val="BodyText"/>
        <w:keepLines/>
        <w:widowControl/>
        <w:kinsoku w:val="0"/>
        <w:overflowPunct w:val="0"/>
        <w:spacing w:before="240"/>
        <w:ind w:left="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If you do not have access to it, please state the information of the person in its possession: </w:t>
      </w:r>
    </w:p>
    <w:p w14:paraId="2ADB6C48" w14:textId="77777777" w:rsidR="002F786B" w:rsidRDefault="002F786B" w:rsidP="00B67B5C">
      <w:pPr>
        <w:pStyle w:val="BodyText"/>
        <w:keepLines/>
        <w:widowControl/>
        <w:kinsoku w:val="0"/>
        <w:overflowPunct w:val="0"/>
        <w:spacing w:before="240"/>
        <w:ind w:left="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Name: </w:t>
      </w:r>
      <w:r w:rsidRPr="00C16DCA">
        <w:rPr>
          <w:b/>
          <w:bCs/>
          <w:noProof/>
          <w:sz w:val="26"/>
          <w:szCs w:val="26"/>
        </w:rPr>
        <w:t>{{ tw_fname }} {{ tw_mname }} {{ tw_lname }}</w:t>
      </w:r>
      <w:r w:rsidRPr="00B619F6">
        <w:rPr>
          <w:noProof/>
          <w:sz w:val="26"/>
          <w:szCs w:val="26"/>
        </w:rPr>
        <w:t xml:space="preserve"> </w:t>
      </w:r>
    </w:p>
    <w:p w14:paraId="0D189395" w14:textId="7365FE58" w:rsidR="002F786B" w:rsidRPr="00C16DCA" w:rsidRDefault="002F786B" w:rsidP="00B67B5C">
      <w:pPr>
        <w:pStyle w:val="BodyText"/>
        <w:keepLines/>
        <w:widowControl/>
        <w:kinsoku w:val="0"/>
        <w:overflowPunct w:val="0"/>
        <w:spacing w:before="240"/>
        <w:ind w:left="0"/>
        <w:rPr>
          <w:b/>
          <w:bCs/>
        </w:rPr>
      </w:pPr>
      <w:r w:rsidRPr="00B619F6">
        <w:rPr>
          <w:noProof/>
          <w:sz w:val="26"/>
          <w:szCs w:val="26"/>
        </w:rPr>
        <w:t xml:space="preserve">Address: </w:t>
      </w:r>
      <w:r w:rsidRPr="00C16DCA">
        <w:rPr>
          <w:b/>
          <w:bCs/>
          <w:noProof/>
          <w:sz w:val="26"/>
          <w:szCs w:val="26"/>
        </w:rPr>
        <w:t>{{ tw_addr }}</w:t>
      </w:r>
      <w:r w:rsidRPr="00B619F6">
        <w:rPr>
          <w:noProof/>
          <w:sz w:val="26"/>
          <w:szCs w:val="26"/>
        </w:rPr>
        <w:t xml:space="preserve">, </w:t>
      </w:r>
      <w:r w:rsidRPr="00C16DCA">
        <w:rPr>
          <w:b/>
          <w:bCs/>
          <w:noProof/>
          <w:sz w:val="26"/>
          <w:szCs w:val="26"/>
        </w:rPr>
        <w:t>{{ tw_city }}</w:t>
      </w:r>
      <w:r w:rsidRPr="00B619F6">
        <w:rPr>
          <w:noProof/>
          <w:sz w:val="26"/>
          <w:szCs w:val="26"/>
        </w:rPr>
        <w:t xml:space="preserve">, </w:t>
      </w:r>
      <w:r w:rsidRPr="00C16DCA">
        <w:rPr>
          <w:b/>
          <w:bCs/>
          <w:noProof/>
          <w:sz w:val="26"/>
          <w:szCs w:val="26"/>
        </w:rPr>
        <w:t>{{ tw_state }} {{ tw_zip }}</w:t>
      </w:r>
    </w:p>
    <w:p w14:paraId="5926984A" w14:textId="77777777" w:rsidR="008C17A2" w:rsidRDefault="008C17A2" w:rsidP="00B67B5C">
      <w:pPr>
        <w:pStyle w:val="BodyText"/>
        <w:keepLines/>
        <w:widowControl/>
        <w:kinsoku w:val="0"/>
        <w:overflowPunct w:val="0"/>
        <w:spacing w:before="240"/>
        <w:ind w:left="0"/>
        <w:sectPr w:rsidR="008C17A2" w:rsidSect="0043593F">
          <w:footerReference w:type="default" r:id="rId12"/>
          <w:type w:val="continuous"/>
          <w:pgSz w:w="12240" w:h="15840" w:code="1"/>
          <w:pgMar w:top="720" w:right="720" w:bottom="720" w:left="720" w:header="0" w:footer="720" w:gutter="0"/>
          <w:pgNumType w:start="1"/>
          <w:cols w:space="720"/>
          <w:noEndnote/>
        </w:sectPr>
      </w:pPr>
    </w:p>
    <w:p w14:paraId="38AD3A55" w14:textId="77777777" w:rsidR="00842D00" w:rsidRDefault="000A76A7" w:rsidP="00B67B5C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6FD72A7D" wp14:editId="2C85E350">
                <wp:extent cx="6858000" cy="266700"/>
                <wp:effectExtent l="0" t="635" r="0" b="0"/>
                <wp:docPr id="15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2926A" w14:textId="77777777" w:rsidR="000719FD" w:rsidRPr="00371AE9" w:rsidRDefault="000719FD" w:rsidP="00842D00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Decedent’s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 w:rsidR="000A76A7">
                              <w:rPr>
                                <w:color w:val="FFFFFF"/>
                                <w:spacing w:val="-2"/>
                              </w:rPr>
                              <w:t>LIVING</w:t>
                            </w:r>
                            <w:r w:rsidR="00234754">
                              <w:rPr>
                                <w:color w:val="FFFFFF"/>
                                <w:spacing w:val="-2"/>
                              </w:rPr>
                              <w:t xml:space="preserve"> &amp; Adopted </w:t>
                            </w:r>
                            <w:r w:rsidR="000A76A7">
                              <w:rPr>
                                <w:color w:val="FFFFFF"/>
                                <w:spacing w:val="-2"/>
                              </w:rPr>
                              <w:t>LIVING</w:t>
                            </w:r>
                            <w:r w:rsidR="00234754"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Relatives (</w:t>
                            </w:r>
                            <w:r w:rsidR="00234754">
                              <w:rPr>
                                <w:color w:val="FFFFFF"/>
                              </w:rPr>
                              <w:t>continued on next page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72A7D" id="Text Box 183" o:spid="_x0000_s1031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2NqH5PUBAADR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4B22926A" w14:textId="77777777" w:rsidR="000719FD" w:rsidRPr="00371AE9" w:rsidRDefault="000719FD" w:rsidP="00842D00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Decedent’s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 w:rsidR="000A76A7">
                        <w:rPr>
                          <w:color w:val="FFFFFF"/>
                          <w:spacing w:val="-2"/>
                        </w:rPr>
                        <w:t>LIVING</w:t>
                      </w:r>
                      <w:r w:rsidR="00234754">
                        <w:rPr>
                          <w:color w:val="FFFFFF"/>
                          <w:spacing w:val="-2"/>
                        </w:rPr>
                        <w:t xml:space="preserve"> &amp; Adopted </w:t>
                      </w:r>
                      <w:r w:rsidR="000A76A7">
                        <w:rPr>
                          <w:color w:val="FFFFFF"/>
                          <w:spacing w:val="-2"/>
                        </w:rPr>
                        <w:t>LIVING</w:t>
                      </w:r>
                      <w:r w:rsidR="00234754"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Relatives (</w:t>
                      </w:r>
                      <w:r w:rsidR="00234754">
                        <w:rPr>
                          <w:color w:val="FFFFFF"/>
                        </w:rPr>
                        <w:t>continued on next page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A3947C" w14:textId="77777777" w:rsidR="00E267EA" w:rsidRPr="00E267EA" w:rsidRDefault="00E267EA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120"/>
        <w:ind w:left="0"/>
        <w:rPr>
          <w:b/>
          <w:u w:val="single"/>
        </w:rPr>
      </w:pPr>
      <w:r w:rsidRPr="00E267EA">
        <w:rPr>
          <w:b/>
          <w:u w:val="single"/>
        </w:rPr>
        <w:t>Parents</w:t>
      </w:r>
    </w:p>
    <w:p w14:paraId="7BF29FF9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Mom’s Name: </w:t>
      </w:r>
      <w:r w:rsidRPr="00E50EC6">
        <w:rPr>
          <w:b/>
          <w:bCs/>
          <w:noProof/>
          <w:sz w:val="26"/>
          <w:szCs w:val="26"/>
        </w:rPr>
        <w:t>{{ mom_name }}</w:t>
      </w:r>
      <w:r w:rsidRPr="00B619F6">
        <w:rPr>
          <w:noProof/>
          <w:sz w:val="26"/>
          <w:szCs w:val="26"/>
        </w:rPr>
        <w:t xml:space="preserve"> </w:t>
      </w:r>
    </w:p>
    <w:p w14:paraId="057FB41C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Mom’s Address: </w:t>
      </w:r>
      <w:r w:rsidRPr="00E50EC6">
        <w:rPr>
          <w:b/>
          <w:bCs/>
          <w:noProof/>
          <w:sz w:val="26"/>
          <w:szCs w:val="26"/>
        </w:rPr>
        <w:t xml:space="preserve">{{ mom_addr }} </w:t>
      </w:r>
    </w:p>
    <w:p w14:paraId="0A69D598" w14:textId="25F00F17" w:rsidR="002F786B" w:rsidRPr="00B619F6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Mom’s Date of Birth: </w:t>
      </w:r>
      <w:r w:rsidRPr="00E50EC6">
        <w:rPr>
          <w:b/>
          <w:bCs/>
          <w:noProof/>
          <w:sz w:val="26"/>
          <w:szCs w:val="26"/>
        </w:rPr>
        <w:t>{{ mom_dob }}</w:t>
      </w:r>
    </w:p>
    <w:p w14:paraId="56E25D50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Dad’s Name: </w:t>
      </w:r>
      <w:r w:rsidRPr="00E50EC6">
        <w:rPr>
          <w:b/>
          <w:bCs/>
          <w:noProof/>
          <w:sz w:val="26"/>
          <w:szCs w:val="26"/>
        </w:rPr>
        <w:t>{{ dad_name }}</w:t>
      </w:r>
      <w:r w:rsidRPr="00B619F6">
        <w:rPr>
          <w:noProof/>
          <w:sz w:val="26"/>
          <w:szCs w:val="26"/>
        </w:rPr>
        <w:t xml:space="preserve"> </w:t>
      </w:r>
    </w:p>
    <w:p w14:paraId="5DD001E8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Dad’s Address: </w:t>
      </w:r>
      <w:r w:rsidRPr="00E50EC6">
        <w:rPr>
          <w:b/>
          <w:bCs/>
          <w:noProof/>
          <w:sz w:val="26"/>
          <w:szCs w:val="26"/>
        </w:rPr>
        <w:t>{{ dad_addr }}</w:t>
      </w:r>
      <w:r w:rsidRPr="00B619F6">
        <w:rPr>
          <w:noProof/>
          <w:sz w:val="26"/>
          <w:szCs w:val="26"/>
        </w:rPr>
        <w:t xml:space="preserve"> </w:t>
      </w:r>
    </w:p>
    <w:p w14:paraId="1ACECBB6" w14:textId="0FE60025" w:rsidR="002F786B" w:rsidRP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Dad’s Date of Birth: </w:t>
      </w:r>
      <w:r w:rsidRPr="00E50EC6">
        <w:rPr>
          <w:b/>
          <w:bCs/>
          <w:noProof/>
          <w:sz w:val="26"/>
          <w:szCs w:val="26"/>
        </w:rPr>
        <w:t>{{ dad_dob }}</w:t>
      </w:r>
    </w:p>
    <w:p w14:paraId="432AAA45" w14:textId="77777777" w:rsidR="00E267EA" w:rsidRPr="00E267EA" w:rsidRDefault="00E267EA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b/>
          <w:u w:val="single"/>
        </w:rPr>
      </w:pPr>
      <w:r>
        <w:rPr>
          <w:b/>
          <w:u w:val="single"/>
        </w:rPr>
        <w:t>Siblings</w:t>
      </w:r>
    </w:p>
    <w:p w14:paraId="4664A694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Sibling #1’s Name: </w:t>
      </w:r>
      <w:r w:rsidRPr="00E50EC6">
        <w:rPr>
          <w:b/>
          <w:bCs/>
          <w:noProof/>
          <w:sz w:val="26"/>
          <w:szCs w:val="26"/>
        </w:rPr>
        <w:t>{{ sib1_name }} |</w:t>
      </w:r>
      <w:r w:rsidRPr="00B619F6">
        <w:rPr>
          <w:noProof/>
          <w:sz w:val="26"/>
          <w:szCs w:val="26"/>
        </w:rPr>
        <w:t xml:space="preserve"> </w:t>
      </w:r>
    </w:p>
    <w:p w14:paraId="71415A8A" w14:textId="733B5624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sib1_dob }} |</w:t>
      </w:r>
      <w:r w:rsidRPr="00B619F6">
        <w:rPr>
          <w:noProof/>
          <w:sz w:val="26"/>
          <w:szCs w:val="26"/>
        </w:rPr>
        <w:t xml:space="preserve"> </w:t>
      </w:r>
    </w:p>
    <w:p w14:paraId="1639FB78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sib1_addr }}</w:t>
      </w:r>
      <w:r w:rsidRPr="00B619F6">
        <w:rPr>
          <w:noProof/>
          <w:sz w:val="26"/>
          <w:szCs w:val="26"/>
        </w:rPr>
        <w:t xml:space="preserve"> </w:t>
      </w:r>
    </w:p>
    <w:p w14:paraId="0A20E8EC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Sibling #2’s Name: </w:t>
      </w:r>
      <w:r w:rsidRPr="00E50EC6">
        <w:rPr>
          <w:b/>
          <w:bCs/>
          <w:noProof/>
          <w:sz w:val="26"/>
          <w:szCs w:val="26"/>
        </w:rPr>
        <w:t>{{ sib2_name }} |</w:t>
      </w:r>
      <w:r w:rsidRPr="00B619F6">
        <w:rPr>
          <w:noProof/>
          <w:sz w:val="26"/>
          <w:szCs w:val="26"/>
        </w:rPr>
        <w:t xml:space="preserve"> </w:t>
      </w:r>
    </w:p>
    <w:p w14:paraId="74B0C3FA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sib2_dob }} |</w:t>
      </w:r>
      <w:r w:rsidRPr="00B619F6">
        <w:rPr>
          <w:noProof/>
          <w:sz w:val="26"/>
          <w:szCs w:val="26"/>
        </w:rPr>
        <w:t xml:space="preserve"> </w:t>
      </w:r>
    </w:p>
    <w:p w14:paraId="142960D0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sib2_addr }}</w:t>
      </w:r>
      <w:r w:rsidRPr="00B619F6">
        <w:rPr>
          <w:noProof/>
          <w:sz w:val="26"/>
          <w:szCs w:val="26"/>
        </w:rPr>
        <w:t xml:space="preserve"> </w:t>
      </w:r>
    </w:p>
    <w:p w14:paraId="7C9D1E00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Sibling #3’s Name: </w:t>
      </w:r>
      <w:r w:rsidRPr="00E50EC6">
        <w:rPr>
          <w:b/>
          <w:bCs/>
          <w:noProof/>
          <w:sz w:val="26"/>
          <w:szCs w:val="26"/>
        </w:rPr>
        <w:t>{{ sib3_name }} |</w:t>
      </w:r>
      <w:r w:rsidRPr="00B619F6">
        <w:rPr>
          <w:noProof/>
          <w:sz w:val="26"/>
          <w:szCs w:val="26"/>
        </w:rPr>
        <w:t xml:space="preserve"> </w:t>
      </w:r>
    </w:p>
    <w:p w14:paraId="159247BE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sib3_dob }} |</w:t>
      </w:r>
      <w:r w:rsidRPr="00B619F6">
        <w:rPr>
          <w:noProof/>
          <w:sz w:val="26"/>
          <w:szCs w:val="26"/>
        </w:rPr>
        <w:t xml:space="preserve"> </w:t>
      </w:r>
    </w:p>
    <w:p w14:paraId="7C32630F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sib3_addr }}</w:t>
      </w:r>
      <w:r w:rsidRPr="00B619F6">
        <w:rPr>
          <w:noProof/>
          <w:sz w:val="26"/>
          <w:szCs w:val="26"/>
        </w:rPr>
        <w:t xml:space="preserve"> </w:t>
      </w:r>
    </w:p>
    <w:p w14:paraId="440CF4BB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Sibling #4’s Name: </w:t>
      </w:r>
      <w:r w:rsidRPr="00E50EC6">
        <w:rPr>
          <w:b/>
          <w:bCs/>
          <w:noProof/>
          <w:sz w:val="26"/>
          <w:szCs w:val="26"/>
        </w:rPr>
        <w:t>{{ sib4_name }} |</w:t>
      </w:r>
      <w:r w:rsidRPr="00B619F6">
        <w:rPr>
          <w:noProof/>
          <w:sz w:val="26"/>
          <w:szCs w:val="26"/>
        </w:rPr>
        <w:t xml:space="preserve"> </w:t>
      </w:r>
    </w:p>
    <w:p w14:paraId="15C32537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sib4_dob }} |</w:t>
      </w:r>
      <w:r w:rsidRPr="00B619F6">
        <w:rPr>
          <w:noProof/>
          <w:sz w:val="26"/>
          <w:szCs w:val="26"/>
        </w:rPr>
        <w:t xml:space="preserve"> </w:t>
      </w:r>
    </w:p>
    <w:p w14:paraId="0E0127E3" w14:textId="7A776A52" w:rsidR="002F786B" w:rsidRP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sib4_addr }}</w:t>
      </w:r>
    </w:p>
    <w:p w14:paraId="1DF3E3EB" w14:textId="61B471D6" w:rsidR="00E267EA" w:rsidRPr="00E267EA" w:rsidRDefault="00E267EA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b/>
          <w:u w:val="single"/>
        </w:rPr>
      </w:pPr>
      <w:r>
        <w:rPr>
          <w:b/>
          <w:u w:val="single"/>
        </w:rPr>
        <w:t xml:space="preserve">Children </w:t>
      </w:r>
      <w:r w:rsidR="003F6444">
        <w:rPr>
          <w:b/>
          <w:u w:val="single"/>
        </w:rPr>
        <w:t>(if all children are deceased, also list</w:t>
      </w:r>
      <w:r>
        <w:rPr>
          <w:b/>
          <w:u w:val="single"/>
        </w:rPr>
        <w:t xml:space="preserve"> Grandchildren</w:t>
      </w:r>
      <w:r w:rsidR="003F6444">
        <w:rPr>
          <w:b/>
          <w:u w:val="single"/>
        </w:rPr>
        <w:t>)</w:t>
      </w:r>
    </w:p>
    <w:p w14:paraId="64D89665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Child #1’s Name: </w:t>
      </w:r>
      <w:r w:rsidRPr="00E50EC6">
        <w:rPr>
          <w:b/>
          <w:bCs/>
          <w:noProof/>
          <w:sz w:val="26"/>
          <w:szCs w:val="26"/>
        </w:rPr>
        <w:t>{{ ch1_name }} |</w:t>
      </w:r>
      <w:r w:rsidRPr="00B619F6">
        <w:rPr>
          <w:noProof/>
          <w:sz w:val="26"/>
          <w:szCs w:val="26"/>
        </w:rPr>
        <w:t xml:space="preserve"> </w:t>
      </w:r>
    </w:p>
    <w:p w14:paraId="1D87A22A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ch1_dob }} |</w:t>
      </w:r>
      <w:r w:rsidRPr="00B619F6">
        <w:rPr>
          <w:noProof/>
          <w:sz w:val="26"/>
          <w:szCs w:val="26"/>
        </w:rPr>
        <w:t xml:space="preserve"> </w:t>
      </w:r>
    </w:p>
    <w:p w14:paraId="72C47700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lastRenderedPageBreak/>
        <w:t xml:space="preserve">Address: </w:t>
      </w:r>
      <w:r w:rsidRPr="00E50EC6">
        <w:rPr>
          <w:b/>
          <w:bCs/>
          <w:noProof/>
          <w:sz w:val="26"/>
          <w:szCs w:val="26"/>
        </w:rPr>
        <w:t>{{ ch1_addr }}</w:t>
      </w:r>
      <w:r w:rsidRPr="00B619F6">
        <w:rPr>
          <w:noProof/>
          <w:sz w:val="26"/>
          <w:szCs w:val="26"/>
        </w:rPr>
        <w:t xml:space="preserve"> </w:t>
      </w:r>
    </w:p>
    <w:p w14:paraId="4D0F9577" w14:textId="77777777" w:rsidR="002F786B" w:rsidRPr="00E50EC6" w:rsidRDefault="002F786B" w:rsidP="002F786B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Child #2’s Name: </w:t>
      </w:r>
      <w:r w:rsidRPr="00E50EC6">
        <w:rPr>
          <w:b/>
          <w:bCs/>
          <w:noProof/>
          <w:sz w:val="26"/>
          <w:szCs w:val="26"/>
        </w:rPr>
        <w:t xml:space="preserve">{{ ch2_name }} | </w:t>
      </w:r>
    </w:p>
    <w:p w14:paraId="325A7DF8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ch2_dob }} |</w:t>
      </w:r>
      <w:r w:rsidRPr="00B619F6">
        <w:rPr>
          <w:noProof/>
          <w:sz w:val="26"/>
          <w:szCs w:val="26"/>
        </w:rPr>
        <w:t xml:space="preserve"> </w:t>
      </w:r>
    </w:p>
    <w:p w14:paraId="00543ED5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ch2_addr }}</w:t>
      </w:r>
      <w:r w:rsidRPr="00B619F6">
        <w:rPr>
          <w:noProof/>
          <w:sz w:val="26"/>
          <w:szCs w:val="26"/>
        </w:rPr>
        <w:t xml:space="preserve"> </w:t>
      </w:r>
    </w:p>
    <w:p w14:paraId="4EDBC194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Child #3’s Name: </w:t>
      </w:r>
      <w:r w:rsidRPr="00E50EC6">
        <w:rPr>
          <w:b/>
          <w:bCs/>
          <w:noProof/>
          <w:sz w:val="26"/>
          <w:szCs w:val="26"/>
        </w:rPr>
        <w:t>{{ ch3_name }} |</w:t>
      </w:r>
      <w:r w:rsidRPr="00B619F6">
        <w:rPr>
          <w:noProof/>
          <w:sz w:val="26"/>
          <w:szCs w:val="26"/>
        </w:rPr>
        <w:t xml:space="preserve"> </w:t>
      </w:r>
    </w:p>
    <w:p w14:paraId="50AFE2D3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ch3_dob }} |</w:t>
      </w:r>
      <w:r w:rsidRPr="00B619F6">
        <w:rPr>
          <w:noProof/>
          <w:sz w:val="26"/>
          <w:szCs w:val="26"/>
        </w:rPr>
        <w:t xml:space="preserve"> </w:t>
      </w:r>
    </w:p>
    <w:p w14:paraId="680F262A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ch3_addr }}</w:t>
      </w:r>
      <w:r w:rsidRPr="00B619F6">
        <w:rPr>
          <w:noProof/>
          <w:sz w:val="26"/>
          <w:szCs w:val="26"/>
        </w:rPr>
        <w:t xml:space="preserve"> </w:t>
      </w:r>
    </w:p>
    <w:p w14:paraId="0935EC90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Child #4’s Name: </w:t>
      </w:r>
      <w:r w:rsidRPr="00E50EC6">
        <w:rPr>
          <w:b/>
          <w:bCs/>
          <w:noProof/>
          <w:sz w:val="26"/>
          <w:szCs w:val="26"/>
        </w:rPr>
        <w:t>{{ ch4_name }} |</w:t>
      </w:r>
      <w:r w:rsidRPr="00B619F6">
        <w:rPr>
          <w:noProof/>
          <w:sz w:val="26"/>
          <w:szCs w:val="26"/>
        </w:rPr>
        <w:t xml:space="preserve"> </w:t>
      </w:r>
    </w:p>
    <w:p w14:paraId="2C5C26D0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ch4_dob }} |</w:t>
      </w:r>
      <w:r w:rsidRPr="00B619F6">
        <w:rPr>
          <w:noProof/>
          <w:sz w:val="26"/>
          <w:szCs w:val="26"/>
        </w:rPr>
        <w:t xml:space="preserve"> </w:t>
      </w:r>
    </w:p>
    <w:p w14:paraId="391D69A4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ch4_addr }}</w:t>
      </w:r>
      <w:r w:rsidRPr="00B619F6">
        <w:rPr>
          <w:noProof/>
          <w:sz w:val="26"/>
          <w:szCs w:val="26"/>
        </w:rPr>
        <w:t xml:space="preserve"> </w:t>
      </w:r>
    </w:p>
    <w:p w14:paraId="6D18122D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Child #5’s Name: </w:t>
      </w:r>
      <w:r w:rsidRPr="00E50EC6">
        <w:rPr>
          <w:b/>
          <w:bCs/>
          <w:noProof/>
          <w:sz w:val="26"/>
          <w:szCs w:val="26"/>
        </w:rPr>
        <w:t>{{ ch5_name }} |</w:t>
      </w:r>
      <w:r w:rsidRPr="00B619F6">
        <w:rPr>
          <w:noProof/>
          <w:sz w:val="26"/>
          <w:szCs w:val="26"/>
        </w:rPr>
        <w:t xml:space="preserve"> </w:t>
      </w:r>
    </w:p>
    <w:p w14:paraId="392B2C8F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ch5_dob }} |</w:t>
      </w:r>
      <w:r w:rsidRPr="00B619F6">
        <w:rPr>
          <w:noProof/>
          <w:sz w:val="26"/>
          <w:szCs w:val="26"/>
        </w:rPr>
        <w:t xml:space="preserve"> </w:t>
      </w:r>
    </w:p>
    <w:p w14:paraId="22459CAC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ch5_addr }}</w:t>
      </w:r>
      <w:r w:rsidRPr="00B619F6">
        <w:rPr>
          <w:noProof/>
          <w:sz w:val="26"/>
          <w:szCs w:val="26"/>
        </w:rPr>
        <w:t xml:space="preserve"> </w:t>
      </w:r>
    </w:p>
    <w:p w14:paraId="5FAFF7A2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Child #6’s Name: </w:t>
      </w:r>
      <w:r w:rsidRPr="00E50EC6">
        <w:rPr>
          <w:b/>
          <w:bCs/>
          <w:noProof/>
          <w:sz w:val="26"/>
          <w:szCs w:val="26"/>
        </w:rPr>
        <w:t>{{ ch6_name }} |</w:t>
      </w:r>
      <w:r w:rsidRPr="00B619F6">
        <w:rPr>
          <w:noProof/>
          <w:sz w:val="26"/>
          <w:szCs w:val="26"/>
        </w:rPr>
        <w:t xml:space="preserve"> </w:t>
      </w:r>
    </w:p>
    <w:p w14:paraId="4DF08696" w14:textId="77777777" w:rsidR="002F786B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DOB: </w:t>
      </w:r>
      <w:r w:rsidRPr="00E50EC6">
        <w:rPr>
          <w:b/>
          <w:bCs/>
          <w:noProof/>
          <w:sz w:val="26"/>
          <w:szCs w:val="26"/>
        </w:rPr>
        <w:t>{{ ch6_dob }} |</w:t>
      </w:r>
      <w:r w:rsidRPr="00B619F6">
        <w:rPr>
          <w:noProof/>
          <w:sz w:val="26"/>
          <w:szCs w:val="26"/>
        </w:rPr>
        <w:t xml:space="preserve"> </w:t>
      </w:r>
    </w:p>
    <w:p w14:paraId="222A60C6" w14:textId="7CBBDBE9" w:rsidR="002F786B" w:rsidRPr="00B619F6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ch6_addr }}</w:t>
      </w:r>
    </w:p>
    <w:p w14:paraId="2A0E0B8F" w14:textId="77777777" w:rsidR="00657F4D" w:rsidRDefault="00657F4D" w:rsidP="00B67B5C">
      <w:pPr>
        <w:pStyle w:val="BodyText"/>
        <w:keepLines/>
        <w:widowControl/>
        <w:tabs>
          <w:tab w:val="left" w:pos="2340"/>
          <w:tab w:val="left" w:pos="5760"/>
          <w:tab w:val="left" w:pos="8640"/>
          <w:tab w:val="left" w:pos="9810"/>
        </w:tabs>
        <w:kinsoku w:val="0"/>
        <w:overflowPunct w:val="0"/>
        <w:spacing w:before="0"/>
        <w:ind w:left="0"/>
        <w:rPr>
          <w:sz w:val="16"/>
          <w:szCs w:val="16"/>
        </w:rPr>
      </w:pPr>
    </w:p>
    <w:p w14:paraId="2CEF713A" w14:textId="77777777" w:rsidR="00234754" w:rsidRDefault="000A76A7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0"/>
        <w:ind w:left="0"/>
      </w:pPr>
      <w:r>
        <w:rPr>
          <w:noProof/>
        </w:rPr>
        <mc:AlternateContent>
          <mc:Choice Requires="wps">
            <w:drawing>
              <wp:inline distT="0" distB="0" distL="0" distR="0" wp14:anchorId="276E4F1A" wp14:editId="4DDD6685">
                <wp:extent cx="6858000" cy="266700"/>
                <wp:effectExtent l="0" t="0" r="0" b="0"/>
                <wp:docPr id="14" name="Text 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80A92" w14:textId="77777777" w:rsidR="00234754" w:rsidRPr="00371AE9" w:rsidRDefault="00234754" w:rsidP="00234754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Decedent’s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 w:rsidR="000A76A7">
                              <w:rPr>
                                <w:color w:val="FFFFFF"/>
                                <w:spacing w:val="-2"/>
                              </w:rPr>
                              <w:t>LIVING</w:t>
                            </w:r>
                            <w:r w:rsidR="003F2BF3"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&amp; Adopted </w:t>
                            </w:r>
                            <w:r w:rsidR="000A76A7">
                              <w:rPr>
                                <w:color w:val="FFFFFF"/>
                                <w:spacing w:val="-2"/>
                              </w:rPr>
                              <w:t>LIVING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Relatives (continued from previous page)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6E4F1A" id="Text Box 198" o:spid="_x0000_s1032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eQ/pCvUBAADR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28980A92" w14:textId="77777777" w:rsidR="00234754" w:rsidRPr="00371AE9" w:rsidRDefault="00234754" w:rsidP="00234754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Decedent’s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 w:rsidR="000A76A7">
                        <w:rPr>
                          <w:color w:val="FFFFFF"/>
                          <w:spacing w:val="-2"/>
                        </w:rPr>
                        <w:t>LIVING</w:t>
                      </w:r>
                      <w:r w:rsidR="003F2BF3"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&amp; Adopted </w:t>
                      </w:r>
                      <w:r w:rsidR="000A76A7">
                        <w:rPr>
                          <w:color w:val="FFFFFF"/>
                          <w:spacing w:val="-2"/>
                        </w:rPr>
                        <w:t>LIVING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Relatives (continued from previous page)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D79702" w14:textId="77777777" w:rsidR="00E267EA" w:rsidRDefault="00E267EA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</w:pPr>
      <w:r>
        <w:t xml:space="preserve">Child #3’s Name: </w:t>
      </w:r>
      <w:r>
        <w:tab/>
      </w:r>
    </w:p>
    <w:p w14:paraId="01C918DF" w14:textId="77777777" w:rsidR="00E267EA" w:rsidRPr="00371AE9" w:rsidRDefault="00E267EA" w:rsidP="00B67B5C">
      <w:pPr>
        <w:pStyle w:val="BodyText"/>
        <w:keepLines/>
        <w:widowControl/>
        <w:tabs>
          <w:tab w:val="left" w:pos="2700"/>
          <w:tab w:val="left" w:pos="5220"/>
          <w:tab w:val="left" w:pos="8280"/>
        </w:tabs>
        <w:kinsoku w:val="0"/>
        <w:overflowPunct w:val="0"/>
        <w:spacing w:before="0"/>
        <w:ind w:left="0"/>
        <w:rPr>
          <w:sz w:val="16"/>
          <w:szCs w:val="16"/>
        </w:rPr>
      </w:pPr>
      <w:r w:rsidRPr="00371AE9">
        <w:rPr>
          <w:sz w:val="16"/>
          <w:szCs w:val="16"/>
        </w:rPr>
        <w:tab/>
        <w:t>First</w:t>
      </w:r>
      <w:r w:rsidRPr="00371AE9">
        <w:rPr>
          <w:sz w:val="16"/>
          <w:szCs w:val="16"/>
        </w:rPr>
        <w:tab/>
        <w:t>Middle</w:t>
      </w:r>
      <w:r w:rsidRPr="00371AE9">
        <w:rPr>
          <w:sz w:val="16"/>
          <w:szCs w:val="16"/>
        </w:rPr>
        <w:tab/>
        <w:t>Last</w:t>
      </w:r>
      <w:r w:rsidRPr="00371AE9">
        <w:rPr>
          <w:sz w:val="16"/>
          <w:szCs w:val="16"/>
        </w:rPr>
        <w:tab/>
      </w:r>
    </w:p>
    <w:p w14:paraId="1ACBE148" w14:textId="77777777" w:rsidR="00E267EA" w:rsidRDefault="00E267EA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120"/>
        <w:ind w:left="0"/>
      </w:pPr>
      <w:r>
        <w:t>Child #3’s Ad</w:t>
      </w:r>
      <w:r>
        <w:rPr>
          <w:spacing w:val="-2"/>
        </w:rPr>
        <w:t>d</w:t>
      </w:r>
      <w:r>
        <w:t xml:space="preserve">ress: </w:t>
      </w:r>
      <w:r>
        <w:tab/>
      </w:r>
    </w:p>
    <w:p w14:paraId="1A8E3877" w14:textId="77777777" w:rsidR="00E267EA" w:rsidRPr="00371AE9" w:rsidRDefault="00E267EA" w:rsidP="00B67B5C">
      <w:pPr>
        <w:pStyle w:val="BodyText"/>
        <w:keepLines/>
        <w:widowControl/>
        <w:tabs>
          <w:tab w:val="left" w:pos="2340"/>
          <w:tab w:val="left" w:pos="5760"/>
          <w:tab w:val="left" w:pos="8640"/>
          <w:tab w:val="left" w:pos="9810"/>
        </w:tabs>
        <w:kinsoku w:val="0"/>
        <w:overflowPunct w:val="0"/>
        <w:spacing w:before="0"/>
        <w:ind w:left="0"/>
        <w:rPr>
          <w:sz w:val="16"/>
          <w:szCs w:val="16"/>
        </w:rPr>
      </w:pP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Stree</w:t>
      </w:r>
      <w:r>
        <w:rPr>
          <w:sz w:val="16"/>
          <w:szCs w:val="16"/>
        </w:rPr>
        <w:t>t</w:t>
      </w: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Cit</w:t>
      </w:r>
      <w:r>
        <w:rPr>
          <w:sz w:val="16"/>
          <w:szCs w:val="16"/>
        </w:rPr>
        <w:t>y</w:t>
      </w: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Stat</w:t>
      </w:r>
      <w:r>
        <w:rPr>
          <w:sz w:val="16"/>
          <w:szCs w:val="16"/>
        </w:rPr>
        <w:t>e</w:t>
      </w:r>
      <w:r>
        <w:rPr>
          <w:sz w:val="16"/>
          <w:szCs w:val="16"/>
        </w:rPr>
        <w:tab/>
        <w:t>Zip</w:t>
      </w:r>
    </w:p>
    <w:p w14:paraId="5D18E546" w14:textId="77777777" w:rsidR="00E267EA" w:rsidRDefault="00E267EA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120"/>
        <w:ind w:left="0"/>
      </w:pPr>
      <w:r>
        <w:t xml:space="preserve">Child #4’s Name: </w:t>
      </w:r>
      <w:r>
        <w:tab/>
      </w:r>
    </w:p>
    <w:p w14:paraId="1F20A98A" w14:textId="77777777" w:rsidR="00E267EA" w:rsidRPr="00371AE9" w:rsidRDefault="00E267EA" w:rsidP="00B67B5C">
      <w:pPr>
        <w:pStyle w:val="BodyText"/>
        <w:keepLines/>
        <w:widowControl/>
        <w:tabs>
          <w:tab w:val="left" w:pos="2700"/>
          <w:tab w:val="left" w:pos="5220"/>
          <w:tab w:val="left" w:pos="8280"/>
        </w:tabs>
        <w:kinsoku w:val="0"/>
        <w:overflowPunct w:val="0"/>
        <w:spacing w:before="0"/>
        <w:ind w:left="0"/>
        <w:rPr>
          <w:sz w:val="16"/>
          <w:szCs w:val="16"/>
        </w:rPr>
      </w:pPr>
      <w:r w:rsidRPr="00371AE9">
        <w:rPr>
          <w:sz w:val="16"/>
          <w:szCs w:val="16"/>
        </w:rPr>
        <w:tab/>
        <w:t>First</w:t>
      </w:r>
      <w:r w:rsidRPr="00371AE9">
        <w:rPr>
          <w:sz w:val="16"/>
          <w:szCs w:val="16"/>
        </w:rPr>
        <w:tab/>
        <w:t>Middle</w:t>
      </w:r>
      <w:r w:rsidRPr="00371AE9">
        <w:rPr>
          <w:sz w:val="16"/>
          <w:szCs w:val="16"/>
        </w:rPr>
        <w:tab/>
        <w:t>Last</w:t>
      </w:r>
      <w:r w:rsidRPr="00371AE9">
        <w:rPr>
          <w:sz w:val="16"/>
          <w:szCs w:val="16"/>
        </w:rPr>
        <w:tab/>
      </w:r>
    </w:p>
    <w:p w14:paraId="4314D751" w14:textId="77777777" w:rsidR="00E267EA" w:rsidRDefault="00E267EA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120"/>
        <w:ind w:left="0"/>
      </w:pPr>
      <w:r>
        <w:t>Child #4’s Ad</w:t>
      </w:r>
      <w:r>
        <w:rPr>
          <w:spacing w:val="-2"/>
        </w:rPr>
        <w:t>d</w:t>
      </w:r>
      <w:r>
        <w:t xml:space="preserve">ress: </w:t>
      </w:r>
      <w:r>
        <w:tab/>
      </w:r>
    </w:p>
    <w:p w14:paraId="11952382" w14:textId="77777777" w:rsidR="00E267EA" w:rsidRDefault="00E267EA" w:rsidP="00B67B5C">
      <w:pPr>
        <w:pStyle w:val="BodyText"/>
        <w:keepLines/>
        <w:widowControl/>
        <w:tabs>
          <w:tab w:val="left" w:pos="2340"/>
          <w:tab w:val="left" w:pos="5760"/>
          <w:tab w:val="left" w:pos="8640"/>
          <w:tab w:val="left" w:pos="9810"/>
        </w:tabs>
        <w:kinsoku w:val="0"/>
        <w:overflowPunct w:val="0"/>
        <w:spacing w:before="0"/>
        <w:ind w:left="0"/>
        <w:rPr>
          <w:sz w:val="16"/>
          <w:szCs w:val="16"/>
        </w:rPr>
      </w:pP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Stree</w:t>
      </w:r>
      <w:r>
        <w:rPr>
          <w:sz w:val="16"/>
          <w:szCs w:val="16"/>
        </w:rPr>
        <w:t>t</w:t>
      </w: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Cit</w:t>
      </w:r>
      <w:r>
        <w:rPr>
          <w:sz w:val="16"/>
          <w:szCs w:val="16"/>
        </w:rPr>
        <w:t>y</w:t>
      </w: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Stat</w:t>
      </w:r>
      <w:r>
        <w:rPr>
          <w:sz w:val="16"/>
          <w:szCs w:val="16"/>
        </w:rPr>
        <w:t>e</w:t>
      </w:r>
      <w:r>
        <w:rPr>
          <w:sz w:val="16"/>
          <w:szCs w:val="16"/>
        </w:rPr>
        <w:tab/>
        <w:t>Zip</w:t>
      </w:r>
    </w:p>
    <w:p w14:paraId="217FE6FA" w14:textId="77777777" w:rsidR="00055584" w:rsidRDefault="00055584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120"/>
        <w:ind w:left="0"/>
      </w:pPr>
      <w:r>
        <w:t xml:space="preserve">Child #5’s Name: </w:t>
      </w:r>
      <w:r>
        <w:tab/>
      </w:r>
    </w:p>
    <w:p w14:paraId="42CCD9DD" w14:textId="77777777" w:rsidR="00055584" w:rsidRPr="00371AE9" w:rsidRDefault="00055584" w:rsidP="00B67B5C">
      <w:pPr>
        <w:pStyle w:val="BodyText"/>
        <w:keepLines/>
        <w:widowControl/>
        <w:tabs>
          <w:tab w:val="left" w:pos="2700"/>
          <w:tab w:val="left" w:pos="5220"/>
          <w:tab w:val="left" w:pos="8280"/>
        </w:tabs>
        <w:kinsoku w:val="0"/>
        <w:overflowPunct w:val="0"/>
        <w:spacing w:before="0"/>
        <w:ind w:left="0"/>
        <w:rPr>
          <w:sz w:val="16"/>
          <w:szCs w:val="16"/>
        </w:rPr>
      </w:pPr>
      <w:r w:rsidRPr="00371AE9">
        <w:rPr>
          <w:sz w:val="16"/>
          <w:szCs w:val="16"/>
        </w:rPr>
        <w:tab/>
        <w:t>First</w:t>
      </w:r>
      <w:r w:rsidRPr="00371AE9">
        <w:rPr>
          <w:sz w:val="16"/>
          <w:szCs w:val="16"/>
        </w:rPr>
        <w:tab/>
        <w:t>Middle</w:t>
      </w:r>
      <w:r w:rsidRPr="00371AE9">
        <w:rPr>
          <w:sz w:val="16"/>
          <w:szCs w:val="16"/>
        </w:rPr>
        <w:tab/>
        <w:t>Last</w:t>
      </w:r>
      <w:r w:rsidRPr="00371AE9">
        <w:rPr>
          <w:sz w:val="16"/>
          <w:szCs w:val="16"/>
        </w:rPr>
        <w:tab/>
      </w:r>
    </w:p>
    <w:p w14:paraId="47CED358" w14:textId="77777777" w:rsidR="00055584" w:rsidRDefault="00055584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120"/>
        <w:ind w:left="0"/>
      </w:pPr>
      <w:r>
        <w:t>Child #5’s Ad</w:t>
      </w:r>
      <w:r>
        <w:rPr>
          <w:spacing w:val="-2"/>
        </w:rPr>
        <w:t>d</w:t>
      </w:r>
      <w:r>
        <w:t xml:space="preserve">ress: </w:t>
      </w:r>
      <w:r>
        <w:tab/>
      </w:r>
    </w:p>
    <w:p w14:paraId="648EAB90" w14:textId="77777777" w:rsidR="00055584" w:rsidRDefault="00055584" w:rsidP="00B67B5C">
      <w:pPr>
        <w:pStyle w:val="BodyText"/>
        <w:keepLines/>
        <w:widowControl/>
        <w:tabs>
          <w:tab w:val="left" w:pos="2340"/>
          <w:tab w:val="left" w:pos="5760"/>
          <w:tab w:val="left" w:pos="8640"/>
          <w:tab w:val="left" w:pos="9810"/>
        </w:tabs>
        <w:kinsoku w:val="0"/>
        <w:overflowPunct w:val="0"/>
        <w:spacing w:before="0"/>
        <w:ind w:left="0"/>
        <w:rPr>
          <w:sz w:val="16"/>
          <w:szCs w:val="16"/>
        </w:rPr>
      </w:pP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Stree</w:t>
      </w:r>
      <w:r>
        <w:rPr>
          <w:sz w:val="16"/>
          <w:szCs w:val="16"/>
        </w:rPr>
        <w:t>t</w:t>
      </w: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Cit</w:t>
      </w:r>
      <w:r>
        <w:rPr>
          <w:sz w:val="16"/>
          <w:szCs w:val="16"/>
        </w:rPr>
        <w:t>y</w:t>
      </w: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Stat</w:t>
      </w:r>
      <w:r>
        <w:rPr>
          <w:sz w:val="16"/>
          <w:szCs w:val="16"/>
        </w:rPr>
        <w:t>e</w:t>
      </w:r>
      <w:r>
        <w:rPr>
          <w:sz w:val="16"/>
          <w:szCs w:val="16"/>
        </w:rPr>
        <w:tab/>
        <w:t>Zip</w:t>
      </w:r>
    </w:p>
    <w:p w14:paraId="50588FEC" w14:textId="77777777" w:rsidR="00055584" w:rsidRDefault="00055584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120"/>
        <w:ind w:left="0"/>
      </w:pPr>
      <w:r>
        <w:lastRenderedPageBreak/>
        <w:t xml:space="preserve">Child #6’s Name: </w:t>
      </w:r>
      <w:r>
        <w:tab/>
      </w:r>
    </w:p>
    <w:p w14:paraId="70963E0D" w14:textId="77777777" w:rsidR="00055584" w:rsidRPr="00371AE9" w:rsidRDefault="00055584" w:rsidP="00B67B5C">
      <w:pPr>
        <w:pStyle w:val="BodyText"/>
        <w:keepLines/>
        <w:widowControl/>
        <w:tabs>
          <w:tab w:val="left" w:pos="2700"/>
          <w:tab w:val="left" w:pos="5220"/>
          <w:tab w:val="left" w:pos="8280"/>
        </w:tabs>
        <w:kinsoku w:val="0"/>
        <w:overflowPunct w:val="0"/>
        <w:spacing w:before="0"/>
        <w:ind w:left="0"/>
        <w:rPr>
          <w:sz w:val="16"/>
          <w:szCs w:val="16"/>
        </w:rPr>
      </w:pPr>
      <w:r w:rsidRPr="00371AE9">
        <w:rPr>
          <w:sz w:val="16"/>
          <w:szCs w:val="16"/>
        </w:rPr>
        <w:tab/>
        <w:t>First</w:t>
      </w:r>
      <w:r w:rsidRPr="00371AE9">
        <w:rPr>
          <w:sz w:val="16"/>
          <w:szCs w:val="16"/>
        </w:rPr>
        <w:tab/>
        <w:t>Middle</w:t>
      </w:r>
      <w:r w:rsidRPr="00371AE9">
        <w:rPr>
          <w:sz w:val="16"/>
          <w:szCs w:val="16"/>
        </w:rPr>
        <w:tab/>
        <w:t>Last</w:t>
      </w:r>
      <w:r w:rsidRPr="00371AE9">
        <w:rPr>
          <w:sz w:val="16"/>
          <w:szCs w:val="16"/>
        </w:rPr>
        <w:tab/>
      </w:r>
    </w:p>
    <w:p w14:paraId="4ED77973" w14:textId="77777777" w:rsidR="00055584" w:rsidRDefault="00055584" w:rsidP="00B67B5C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120"/>
        <w:ind w:left="0"/>
      </w:pPr>
      <w:r>
        <w:t>Child #6’s Ad</w:t>
      </w:r>
      <w:r>
        <w:rPr>
          <w:spacing w:val="-2"/>
        </w:rPr>
        <w:t>d</w:t>
      </w:r>
      <w:r>
        <w:t xml:space="preserve">ress: </w:t>
      </w:r>
      <w:r>
        <w:tab/>
      </w:r>
    </w:p>
    <w:p w14:paraId="3B5B0D04" w14:textId="77777777" w:rsidR="00055584" w:rsidRDefault="00055584" w:rsidP="00B67B5C">
      <w:pPr>
        <w:pStyle w:val="BodyText"/>
        <w:keepLines/>
        <w:widowControl/>
        <w:tabs>
          <w:tab w:val="left" w:pos="2340"/>
          <w:tab w:val="left" w:pos="5760"/>
          <w:tab w:val="left" w:pos="8640"/>
          <w:tab w:val="left" w:pos="9810"/>
        </w:tabs>
        <w:kinsoku w:val="0"/>
        <w:overflowPunct w:val="0"/>
        <w:spacing w:before="0"/>
        <w:ind w:left="0"/>
        <w:rPr>
          <w:sz w:val="16"/>
          <w:szCs w:val="16"/>
        </w:rPr>
      </w:pP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Stree</w:t>
      </w:r>
      <w:r>
        <w:rPr>
          <w:sz w:val="16"/>
          <w:szCs w:val="16"/>
        </w:rPr>
        <w:t>t</w:t>
      </w: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Cit</w:t>
      </w:r>
      <w:r>
        <w:rPr>
          <w:sz w:val="16"/>
          <w:szCs w:val="16"/>
        </w:rPr>
        <w:t>y</w:t>
      </w:r>
      <w:r w:rsidRPr="00371AE9">
        <w:rPr>
          <w:sz w:val="16"/>
          <w:szCs w:val="16"/>
        </w:rPr>
        <w:tab/>
      </w:r>
      <w:r>
        <w:rPr>
          <w:spacing w:val="-1"/>
          <w:sz w:val="16"/>
          <w:szCs w:val="16"/>
        </w:rPr>
        <w:t>Stat</w:t>
      </w:r>
      <w:r>
        <w:rPr>
          <w:sz w:val="16"/>
          <w:szCs w:val="16"/>
        </w:rPr>
        <w:t>e</w:t>
      </w:r>
      <w:r>
        <w:rPr>
          <w:sz w:val="16"/>
          <w:szCs w:val="16"/>
        </w:rPr>
        <w:tab/>
        <w:t>Zip</w:t>
      </w:r>
    </w:p>
    <w:p w14:paraId="2F0F1CEF" w14:textId="77777777" w:rsidR="00E267EA" w:rsidRDefault="00E267EA" w:rsidP="00B67B5C">
      <w:pPr>
        <w:pStyle w:val="BodyText"/>
        <w:keepLines/>
        <w:widowControl/>
        <w:tabs>
          <w:tab w:val="left" w:leader="underscore" w:pos="5400"/>
          <w:tab w:val="left" w:leader="underscore" w:pos="10800"/>
        </w:tabs>
        <w:kinsoku w:val="0"/>
        <w:overflowPunct w:val="0"/>
        <w:spacing w:before="120"/>
        <w:ind w:left="0"/>
      </w:pPr>
      <w:r>
        <w:t>Child #1’s</w:t>
      </w:r>
      <w:r>
        <w:rPr>
          <w:spacing w:val="-2"/>
        </w:rPr>
        <w:t xml:space="preserve"> </w:t>
      </w:r>
      <w:r>
        <w:t>Date of Birth</w:t>
      </w:r>
      <w:proofErr w:type="gramStart"/>
      <w:r>
        <w:t xml:space="preserve">: </w:t>
      </w:r>
      <w:r>
        <w:tab/>
        <w:t>Child #</w:t>
      </w:r>
      <w:proofErr w:type="gramEnd"/>
      <w:r>
        <w:t>2’s</w:t>
      </w:r>
      <w:r>
        <w:rPr>
          <w:spacing w:val="-2"/>
        </w:rPr>
        <w:t xml:space="preserve"> </w:t>
      </w:r>
      <w:r>
        <w:t>Date of Birth:</w:t>
      </w:r>
      <w:r>
        <w:tab/>
      </w:r>
    </w:p>
    <w:p w14:paraId="71D5C56D" w14:textId="77777777" w:rsidR="00E267EA" w:rsidRDefault="00E267EA" w:rsidP="00B67B5C">
      <w:pPr>
        <w:pStyle w:val="BodyText"/>
        <w:keepLines/>
        <w:widowControl/>
        <w:tabs>
          <w:tab w:val="left" w:leader="underscore" w:pos="5400"/>
          <w:tab w:val="left" w:leader="underscore" w:pos="10800"/>
        </w:tabs>
        <w:kinsoku w:val="0"/>
        <w:overflowPunct w:val="0"/>
        <w:spacing w:before="240"/>
        <w:ind w:left="0"/>
      </w:pPr>
      <w:r>
        <w:t>Child #3’s</w:t>
      </w:r>
      <w:r>
        <w:rPr>
          <w:spacing w:val="-2"/>
        </w:rPr>
        <w:t xml:space="preserve"> </w:t>
      </w:r>
      <w:r>
        <w:t>Date of Birth</w:t>
      </w:r>
      <w:proofErr w:type="gramStart"/>
      <w:r>
        <w:t xml:space="preserve">: </w:t>
      </w:r>
      <w:r>
        <w:tab/>
        <w:t>Child #</w:t>
      </w:r>
      <w:proofErr w:type="gramEnd"/>
      <w:r>
        <w:t>4’s</w:t>
      </w:r>
      <w:r>
        <w:rPr>
          <w:spacing w:val="-2"/>
        </w:rPr>
        <w:t xml:space="preserve"> </w:t>
      </w:r>
      <w:r>
        <w:t>Date of Birth:</w:t>
      </w:r>
      <w:r>
        <w:tab/>
      </w:r>
    </w:p>
    <w:p w14:paraId="3103E72D" w14:textId="77777777" w:rsidR="00055584" w:rsidRDefault="00055584" w:rsidP="00B67B5C">
      <w:pPr>
        <w:pStyle w:val="BodyText"/>
        <w:keepLines/>
        <w:widowControl/>
        <w:tabs>
          <w:tab w:val="left" w:leader="underscore" w:pos="5400"/>
          <w:tab w:val="left" w:leader="underscore" w:pos="10800"/>
        </w:tabs>
        <w:kinsoku w:val="0"/>
        <w:overflowPunct w:val="0"/>
        <w:spacing w:before="240"/>
        <w:ind w:left="0"/>
      </w:pPr>
      <w:r>
        <w:t>Child #5’s</w:t>
      </w:r>
      <w:r>
        <w:rPr>
          <w:spacing w:val="-2"/>
        </w:rPr>
        <w:t xml:space="preserve"> </w:t>
      </w:r>
      <w:r>
        <w:t>Date of Birth</w:t>
      </w:r>
      <w:proofErr w:type="gramStart"/>
      <w:r>
        <w:t xml:space="preserve">: </w:t>
      </w:r>
      <w:r>
        <w:tab/>
        <w:t>Child #</w:t>
      </w:r>
      <w:proofErr w:type="gramEnd"/>
      <w:r>
        <w:t>6’s</w:t>
      </w:r>
      <w:r>
        <w:rPr>
          <w:spacing w:val="-2"/>
        </w:rPr>
        <w:t xml:space="preserve"> </w:t>
      </w:r>
      <w:r>
        <w:t>Date of Birth:</w:t>
      </w:r>
      <w:r>
        <w:tab/>
      </w:r>
    </w:p>
    <w:p w14:paraId="7DC8777F" w14:textId="77777777" w:rsidR="00A367C5" w:rsidRDefault="00A367C5" w:rsidP="00A367C5">
      <w:pPr>
        <w:pStyle w:val="BodyText"/>
        <w:keepLines/>
        <w:widowControl/>
        <w:kinsoku w:val="0"/>
        <w:overflowPunct w:val="0"/>
        <w:spacing w:before="0"/>
        <w:ind w:left="0"/>
        <w:rPr>
          <w:sz w:val="20"/>
          <w:szCs w:val="20"/>
        </w:rPr>
      </w:pPr>
    </w:p>
    <w:p w14:paraId="0E9D2E4A" w14:textId="77777777" w:rsidR="00055584" w:rsidRDefault="000A76A7" w:rsidP="00B67B5C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41B2E07F" wp14:editId="065B3C5C">
                <wp:extent cx="6858000" cy="266700"/>
                <wp:effectExtent l="0" t="0" r="0" b="3810"/>
                <wp:docPr id="13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ED31A" w14:textId="77777777" w:rsidR="000719FD" w:rsidRPr="00371AE9" w:rsidRDefault="000719FD" w:rsidP="00055584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Previous Marriages (only list if Decedent was divorced)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2E07F" id="Text Box 184" o:spid="_x0000_s1033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2UEc5vUBAADR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2DCED31A" w14:textId="77777777" w:rsidR="000719FD" w:rsidRPr="00371AE9" w:rsidRDefault="000719FD" w:rsidP="00055584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Previous Marriages (only list if Decedent was divorced)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6AB99F" w14:textId="77777777" w:rsidR="00AF6803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Ex-Spouse #1’s Name: </w:t>
      </w:r>
      <w:r w:rsidRPr="00E50EC6">
        <w:rPr>
          <w:b/>
          <w:bCs/>
          <w:noProof/>
          <w:sz w:val="26"/>
          <w:szCs w:val="26"/>
        </w:rPr>
        <w:t>{{ ex1_name }}</w:t>
      </w:r>
      <w:r w:rsidRPr="00B619F6">
        <w:rPr>
          <w:noProof/>
          <w:sz w:val="26"/>
          <w:szCs w:val="26"/>
        </w:rPr>
        <w:t xml:space="preserve"> </w:t>
      </w:r>
    </w:p>
    <w:p w14:paraId="61658C8C" w14:textId="77777777" w:rsidR="00AF6803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ex1_addr }}</w:t>
      </w:r>
      <w:r w:rsidRPr="00B619F6">
        <w:rPr>
          <w:noProof/>
          <w:sz w:val="26"/>
          <w:szCs w:val="26"/>
        </w:rPr>
        <w:t xml:space="preserve"> </w:t>
      </w:r>
    </w:p>
    <w:p w14:paraId="54769A90" w14:textId="7D5FDB1B" w:rsidR="002F786B" w:rsidRPr="00B619F6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Date of Birth: </w:t>
      </w:r>
      <w:r w:rsidRPr="00E50EC6">
        <w:rPr>
          <w:b/>
          <w:bCs/>
          <w:noProof/>
          <w:sz w:val="26"/>
          <w:szCs w:val="26"/>
        </w:rPr>
        <w:t>{{ ex1_dob }}</w:t>
      </w:r>
      <w:r w:rsidRPr="00B619F6">
        <w:rPr>
          <w:noProof/>
          <w:sz w:val="26"/>
          <w:szCs w:val="26"/>
        </w:rPr>
        <w:t xml:space="preserve"> | Date of Marriage: </w:t>
      </w:r>
      <w:r w:rsidRPr="00E50EC6">
        <w:rPr>
          <w:b/>
          <w:bCs/>
          <w:noProof/>
          <w:sz w:val="26"/>
          <w:szCs w:val="26"/>
        </w:rPr>
        <w:t>{{ ex1_dom }}</w:t>
      </w:r>
      <w:r w:rsidRPr="00B619F6">
        <w:rPr>
          <w:noProof/>
          <w:sz w:val="26"/>
          <w:szCs w:val="26"/>
        </w:rPr>
        <w:t xml:space="preserve"> | Date of Divorce: </w:t>
      </w:r>
      <w:r w:rsidRPr="00E50EC6">
        <w:rPr>
          <w:b/>
          <w:bCs/>
          <w:noProof/>
          <w:sz w:val="26"/>
          <w:szCs w:val="26"/>
        </w:rPr>
        <w:t>{{ ex1_div }}</w:t>
      </w:r>
    </w:p>
    <w:p w14:paraId="65396412" w14:textId="77777777" w:rsidR="00AF6803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Ex-Spouse #2’s Name: </w:t>
      </w:r>
      <w:r w:rsidRPr="00E50EC6">
        <w:rPr>
          <w:b/>
          <w:bCs/>
          <w:noProof/>
          <w:sz w:val="26"/>
          <w:szCs w:val="26"/>
        </w:rPr>
        <w:t>{{ ex2_name }}</w:t>
      </w:r>
      <w:r w:rsidRPr="00B619F6">
        <w:rPr>
          <w:noProof/>
          <w:sz w:val="26"/>
          <w:szCs w:val="26"/>
        </w:rPr>
        <w:t xml:space="preserve"> </w:t>
      </w:r>
    </w:p>
    <w:p w14:paraId="36DC5356" w14:textId="77777777" w:rsidR="00AF6803" w:rsidRDefault="002F786B" w:rsidP="002F786B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Address: </w:t>
      </w:r>
      <w:r w:rsidRPr="00E50EC6">
        <w:rPr>
          <w:b/>
          <w:bCs/>
          <w:noProof/>
          <w:sz w:val="26"/>
          <w:szCs w:val="26"/>
        </w:rPr>
        <w:t>{{ ex2_addr }}</w:t>
      </w:r>
      <w:r w:rsidRPr="00B619F6">
        <w:rPr>
          <w:noProof/>
          <w:sz w:val="26"/>
          <w:szCs w:val="26"/>
        </w:rPr>
        <w:t xml:space="preserve"> </w:t>
      </w:r>
    </w:p>
    <w:p w14:paraId="4C14C92D" w14:textId="3D75E894" w:rsidR="002F786B" w:rsidRPr="00AF6803" w:rsidRDefault="002F786B" w:rsidP="00AF680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Date of Birth: </w:t>
      </w:r>
      <w:r w:rsidRPr="00E50EC6">
        <w:rPr>
          <w:b/>
          <w:bCs/>
          <w:noProof/>
          <w:sz w:val="26"/>
          <w:szCs w:val="26"/>
        </w:rPr>
        <w:t>{{ ex2_dob }}</w:t>
      </w:r>
      <w:r w:rsidRPr="00B619F6">
        <w:rPr>
          <w:noProof/>
          <w:sz w:val="26"/>
          <w:szCs w:val="26"/>
        </w:rPr>
        <w:t xml:space="preserve"> | Date of Marriage: </w:t>
      </w:r>
      <w:r w:rsidRPr="00E50EC6">
        <w:rPr>
          <w:b/>
          <w:bCs/>
          <w:noProof/>
          <w:sz w:val="26"/>
          <w:szCs w:val="26"/>
        </w:rPr>
        <w:t>{{ ex2_dom }}</w:t>
      </w:r>
      <w:r w:rsidRPr="00B619F6">
        <w:rPr>
          <w:noProof/>
          <w:sz w:val="26"/>
          <w:szCs w:val="26"/>
        </w:rPr>
        <w:t xml:space="preserve"> | Date of Divorce: </w:t>
      </w:r>
      <w:r w:rsidRPr="00E50EC6">
        <w:rPr>
          <w:b/>
          <w:bCs/>
          <w:noProof/>
          <w:sz w:val="26"/>
          <w:szCs w:val="26"/>
        </w:rPr>
        <w:t>{{ ex2_div }}</w:t>
      </w:r>
    </w:p>
    <w:p w14:paraId="4FAFC3C9" w14:textId="77777777" w:rsidR="000A76A7" w:rsidRDefault="000A76A7" w:rsidP="00A367C5">
      <w:pPr>
        <w:pStyle w:val="BodyText"/>
        <w:keepLines/>
        <w:widowControl/>
        <w:tabs>
          <w:tab w:val="left" w:leader="underscore" w:pos="3150"/>
          <w:tab w:val="left" w:leader="underscore" w:pos="7020"/>
          <w:tab w:val="left" w:leader="underscore" w:pos="10800"/>
        </w:tabs>
        <w:kinsoku w:val="0"/>
        <w:overflowPunct w:val="0"/>
        <w:spacing w:before="0"/>
        <w:ind w:left="0"/>
      </w:pPr>
    </w:p>
    <w:p w14:paraId="24F6CC0A" w14:textId="77777777" w:rsidR="000A76A7" w:rsidRDefault="000A76A7" w:rsidP="00B67B5C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5274F30" wp14:editId="0015E65E">
                <wp:extent cx="6858000" cy="266700"/>
                <wp:effectExtent l="0" t="1270" r="0" b="0"/>
                <wp:docPr id="12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54324" w14:textId="77777777" w:rsidR="000A76A7" w:rsidRPr="00371AE9" w:rsidRDefault="000A76A7" w:rsidP="000A76A7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Taxes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274F30" id="Text Box 200" o:spid="_x0000_s1034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fs4rB/UBAADR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7E454324" w14:textId="77777777" w:rsidR="000A76A7" w:rsidRPr="00371AE9" w:rsidRDefault="000A76A7" w:rsidP="000A76A7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Taxes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C6D311" w14:textId="77777777" w:rsidR="00AF6803" w:rsidRDefault="00AF6803" w:rsidP="00AF680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Did Decedent make any income in the year they died? </w:t>
      </w:r>
      <w:r w:rsidRPr="00E50EC6">
        <w:rPr>
          <w:b/>
          <w:bCs/>
          <w:noProof/>
          <w:sz w:val="26"/>
          <w:szCs w:val="26"/>
        </w:rPr>
        <w:t>{{ cb_tax_inc_y }}</w:t>
      </w:r>
      <w:r w:rsidRPr="00B619F6">
        <w:rPr>
          <w:noProof/>
          <w:sz w:val="26"/>
          <w:szCs w:val="26"/>
        </w:rPr>
        <w:t xml:space="preserve"> Yes </w:t>
      </w:r>
      <w:r w:rsidRPr="00E50EC6">
        <w:rPr>
          <w:b/>
          <w:bCs/>
          <w:noProof/>
          <w:sz w:val="26"/>
          <w:szCs w:val="26"/>
        </w:rPr>
        <w:t>{{ cb_tax_inc_n }}</w:t>
      </w:r>
      <w:r w:rsidRPr="00B619F6">
        <w:rPr>
          <w:noProof/>
          <w:sz w:val="26"/>
          <w:szCs w:val="26"/>
        </w:rPr>
        <w:t xml:space="preserve"> No </w:t>
      </w:r>
    </w:p>
    <w:p w14:paraId="62850625" w14:textId="2E9C1003" w:rsidR="00AF6803" w:rsidRPr="00AF6803" w:rsidRDefault="00AF6803" w:rsidP="00AF680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Will you require our services to prepare personal and/or trust tax returns? </w:t>
      </w:r>
      <w:r w:rsidRPr="00E50EC6">
        <w:rPr>
          <w:b/>
          <w:bCs/>
          <w:noProof/>
          <w:sz w:val="26"/>
          <w:szCs w:val="26"/>
        </w:rPr>
        <w:t>{{ cb_tax_srv_y }}</w:t>
      </w:r>
      <w:r w:rsidRPr="00B619F6">
        <w:rPr>
          <w:noProof/>
          <w:sz w:val="26"/>
          <w:szCs w:val="26"/>
        </w:rPr>
        <w:t xml:space="preserve"> Yes </w:t>
      </w:r>
      <w:r w:rsidRPr="00E50EC6">
        <w:rPr>
          <w:b/>
          <w:bCs/>
          <w:noProof/>
          <w:sz w:val="26"/>
          <w:szCs w:val="26"/>
        </w:rPr>
        <w:t>{{ cb_tax_srv_n }}</w:t>
      </w:r>
      <w:r w:rsidRPr="00B619F6">
        <w:rPr>
          <w:noProof/>
          <w:sz w:val="26"/>
          <w:szCs w:val="26"/>
        </w:rPr>
        <w:t xml:space="preserve"> No</w:t>
      </w:r>
    </w:p>
    <w:p w14:paraId="5B83308E" w14:textId="77777777" w:rsidR="00405E0E" w:rsidRPr="00371AE9" w:rsidRDefault="00405E0E" w:rsidP="00B67B5C">
      <w:pPr>
        <w:keepLines/>
        <w:widowControl/>
        <w:kinsoku w:val="0"/>
        <w:overflowPunct w:val="0"/>
        <w:rPr>
          <w:sz w:val="16"/>
          <w:szCs w:val="16"/>
        </w:rPr>
      </w:pPr>
      <w:r>
        <w:rPr>
          <w:b/>
          <w:bCs/>
          <w:color w:val="FFFFFF"/>
        </w:rPr>
        <w:br w:type="page"/>
      </w:r>
    </w:p>
    <w:p w14:paraId="52EA9D90" w14:textId="77777777" w:rsidR="009213D4" w:rsidRDefault="000A76A7" w:rsidP="00B67B5C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6333566C" wp14:editId="438768DE">
                <wp:extent cx="6858000" cy="266700"/>
                <wp:effectExtent l="0" t="0" r="0" b="4445"/>
                <wp:docPr id="10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68D335" w14:textId="77777777" w:rsidR="000719FD" w:rsidRPr="00371AE9" w:rsidRDefault="000719FD" w:rsidP="009213D4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Beneficiaries (</w:t>
                            </w:r>
                            <w:r w:rsidR="000A76A7">
                              <w:rPr>
                                <w:color w:val="FFFFFF"/>
                              </w:rPr>
                              <w:t xml:space="preserve">only </w:t>
                            </w:r>
                            <w:r>
                              <w:rPr>
                                <w:color w:val="FFFFFF"/>
                              </w:rPr>
                              <w:t xml:space="preserve">list beneficiaries named in </w:t>
                            </w:r>
                            <w:r w:rsidR="000A76A7">
                              <w:rPr>
                                <w:color w:val="FFFFFF"/>
                              </w:rPr>
                              <w:t xml:space="preserve">a </w:t>
                            </w:r>
                            <w:r w:rsidR="00EC2973">
                              <w:rPr>
                                <w:color w:val="FFFFFF"/>
                              </w:rPr>
                              <w:t>Trust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33566C" id="Text Box 186" o:spid="_x0000_s1035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3oDe6/UBAADR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7168D335" w14:textId="77777777" w:rsidR="000719FD" w:rsidRPr="00371AE9" w:rsidRDefault="000719FD" w:rsidP="009213D4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Beneficiaries (</w:t>
                      </w:r>
                      <w:r w:rsidR="000A76A7">
                        <w:rPr>
                          <w:color w:val="FFFFFF"/>
                        </w:rPr>
                        <w:t xml:space="preserve">only </w:t>
                      </w:r>
                      <w:r>
                        <w:rPr>
                          <w:color w:val="FFFFFF"/>
                        </w:rPr>
                        <w:t xml:space="preserve">list beneficiaries named in </w:t>
                      </w:r>
                      <w:r w:rsidR="000A76A7">
                        <w:rPr>
                          <w:color w:val="FFFFFF"/>
                        </w:rPr>
                        <w:t xml:space="preserve">a </w:t>
                      </w:r>
                      <w:r w:rsidR="00EC2973">
                        <w:rPr>
                          <w:color w:val="FFFFFF"/>
                        </w:rPr>
                        <w:t>Trust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64F7" w14:textId="77777777" w:rsidR="00D84BB0" w:rsidRP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rPr>
          <w:noProof/>
          <w:sz w:val="26"/>
          <w:szCs w:val="26"/>
        </w:rPr>
      </w:pPr>
      <w:r w:rsidRPr="00D84BB0">
        <w:rPr>
          <w:noProof/>
          <w:sz w:val="26"/>
          <w:szCs w:val="26"/>
        </w:rPr>
        <w:t>Beneficiaries (only list beneficiaries named in a Trust)</w:t>
      </w:r>
    </w:p>
    <w:p w14:paraId="65771E16" w14:textId="77777777" w:rsidR="00D84BB0" w:rsidRP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rPr>
          <w:noProof/>
          <w:sz w:val="26"/>
          <w:szCs w:val="26"/>
        </w:rPr>
      </w:pPr>
    </w:p>
    <w:p w14:paraId="25CA2156" w14:textId="77777777" w:rsidR="00D84BB0" w:rsidRP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rPr>
          <w:noProof/>
          <w:sz w:val="26"/>
          <w:szCs w:val="26"/>
        </w:rPr>
      </w:pPr>
      <w:r w:rsidRPr="00D84BB0">
        <w:rPr>
          <w:noProof/>
          <w:sz w:val="26"/>
          <w:szCs w:val="26"/>
        </w:rPr>
        <w:t>{% for ben in beneficiaries %}</w:t>
      </w:r>
    </w:p>
    <w:p w14:paraId="566DB6EF" w14:textId="77777777" w:rsidR="00D84BB0" w:rsidRP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rPr>
          <w:noProof/>
          <w:sz w:val="26"/>
          <w:szCs w:val="26"/>
        </w:rPr>
      </w:pPr>
      <w:r w:rsidRPr="00D84BB0">
        <w:rPr>
          <w:noProof/>
          <w:sz w:val="26"/>
          <w:szCs w:val="26"/>
        </w:rPr>
        <w:t>Bene #</w:t>
      </w:r>
      <w:r w:rsidRPr="00D84BB0">
        <w:rPr>
          <w:b/>
          <w:bCs/>
          <w:noProof/>
          <w:sz w:val="26"/>
          <w:szCs w:val="26"/>
        </w:rPr>
        <w:t xml:space="preserve">{{ loop.index }} </w:t>
      </w:r>
      <w:r w:rsidRPr="00D84BB0">
        <w:rPr>
          <w:noProof/>
          <w:sz w:val="26"/>
          <w:szCs w:val="26"/>
        </w:rPr>
        <w:t xml:space="preserve">Name: </w:t>
      </w:r>
      <w:r w:rsidRPr="00D84BB0">
        <w:rPr>
          <w:b/>
          <w:bCs/>
          <w:noProof/>
          <w:sz w:val="26"/>
          <w:szCs w:val="26"/>
        </w:rPr>
        <w:t>{{ ben['Name'] }}</w:t>
      </w:r>
      <w:r w:rsidRPr="00D84BB0">
        <w:rPr>
          <w:noProof/>
          <w:sz w:val="26"/>
          <w:szCs w:val="26"/>
        </w:rPr>
        <w:t xml:space="preserve"> </w:t>
      </w:r>
    </w:p>
    <w:p w14:paraId="4A0FCEBB" w14:textId="77777777" w:rsidR="00D84BB0" w:rsidRP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rPr>
          <w:noProof/>
          <w:sz w:val="26"/>
          <w:szCs w:val="26"/>
        </w:rPr>
      </w:pPr>
      <w:r w:rsidRPr="00D84BB0">
        <w:rPr>
          <w:noProof/>
          <w:sz w:val="26"/>
          <w:szCs w:val="26"/>
        </w:rPr>
        <w:t xml:space="preserve">Address: </w:t>
      </w:r>
      <w:r w:rsidRPr="00D84BB0">
        <w:rPr>
          <w:b/>
          <w:bCs/>
          <w:noProof/>
          <w:sz w:val="26"/>
          <w:szCs w:val="26"/>
        </w:rPr>
        <w:t>{{ ben['Address'] }}</w:t>
      </w:r>
      <w:r w:rsidRPr="00D84BB0">
        <w:rPr>
          <w:noProof/>
          <w:sz w:val="26"/>
          <w:szCs w:val="26"/>
        </w:rPr>
        <w:t xml:space="preserve"> </w:t>
      </w:r>
    </w:p>
    <w:p w14:paraId="5B7AC8F4" w14:textId="77777777" w:rsidR="00D84BB0" w:rsidRP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rPr>
          <w:noProof/>
          <w:sz w:val="26"/>
          <w:szCs w:val="26"/>
        </w:rPr>
      </w:pPr>
      <w:r w:rsidRPr="00D84BB0">
        <w:rPr>
          <w:noProof/>
          <w:sz w:val="26"/>
          <w:szCs w:val="26"/>
        </w:rPr>
        <w:t xml:space="preserve">Phone Number: </w:t>
      </w:r>
      <w:r w:rsidRPr="00D84BB0">
        <w:rPr>
          <w:b/>
          <w:bCs/>
          <w:noProof/>
          <w:sz w:val="26"/>
          <w:szCs w:val="26"/>
        </w:rPr>
        <w:t>{{ ben['Phone'] }}</w:t>
      </w:r>
      <w:r w:rsidRPr="00D84BB0">
        <w:rPr>
          <w:noProof/>
          <w:sz w:val="26"/>
          <w:szCs w:val="26"/>
        </w:rPr>
        <w:t xml:space="preserve"> Relationship to Decedent: </w:t>
      </w:r>
      <w:r w:rsidRPr="00D84BB0">
        <w:rPr>
          <w:b/>
          <w:bCs/>
          <w:noProof/>
          <w:sz w:val="26"/>
          <w:szCs w:val="26"/>
        </w:rPr>
        <w:t>{{ ben['Relationship'] }}</w:t>
      </w:r>
      <w:r w:rsidRPr="00D84BB0">
        <w:rPr>
          <w:noProof/>
          <w:sz w:val="26"/>
          <w:szCs w:val="26"/>
        </w:rPr>
        <w:t xml:space="preserve"> </w:t>
      </w:r>
    </w:p>
    <w:p w14:paraId="107C1D7F" w14:textId="77777777" w:rsidR="00D84BB0" w:rsidRP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rPr>
          <w:noProof/>
          <w:sz w:val="26"/>
          <w:szCs w:val="26"/>
        </w:rPr>
      </w:pPr>
      <w:r w:rsidRPr="00D84BB0">
        <w:rPr>
          <w:noProof/>
          <w:sz w:val="26"/>
          <w:szCs w:val="26"/>
        </w:rPr>
        <w:t xml:space="preserve">SSN: </w:t>
      </w:r>
      <w:r w:rsidRPr="00D84BB0">
        <w:rPr>
          <w:b/>
          <w:bCs/>
          <w:noProof/>
          <w:sz w:val="26"/>
          <w:szCs w:val="26"/>
        </w:rPr>
        <w:t>{{ ben['SSN'] }}</w:t>
      </w:r>
      <w:r w:rsidRPr="00D84BB0">
        <w:rPr>
          <w:noProof/>
          <w:sz w:val="26"/>
          <w:szCs w:val="26"/>
        </w:rPr>
        <w:t xml:space="preserve"> | Date of Birth: </w:t>
      </w:r>
      <w:r w:rsidRPr="00D84BB0">
        <w:rPr>
          <w:b/>
          <w:bCs/>
          <w:noProof/>
          <w:sz w:val="26"/>
          <w:szCs w:val="26"/>
        </w:rPr>
        <w:t>{{ ben['DOB'] }}</w:t>
      </w:r>
    </w:p>
    <w:p w14:paraId="04845759" w14:textId="77777777" w:rsidR="00D84BB0" w:rsidRP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rPr>
          <w:noProof/>
          <w:sz w:val="26"/>
          <w:szCs w:val="26"/>
        </w:rPr>
      </w:pPr>
    </w:p>
    <w:p w14:paraId="6417AC60" w14:textId="77777777" w:rsidR="00D84BB0" w:rsidRP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rPr>
          <w:noProof/>
          <w:sz w:val="26"/>
          <w:szCs w:val="26"/>
        </w:rPr>
      </w:pPr>
      <w:r w:rsidRPr="00D84BB0">
        <w:rPr>
          <w:noProof/>
          <w:sz w:val="26"/>
          <w:szCs w:val="26"/>
        </w:rPr>
        <w:t>{% endfor %}</w:t>
      </w:r>
    </w:p>
    <w:p w14:paraId="7967FCC6" w14:textId="7B3CBDCE" w:rsidR="00D9208F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0"/>
        <w:ind w:left="0"/>
        <w:rPr>
          <w:noProof/>
          <w:sz w:val="26"/>
          <w:szCs w:val="26"/>
        </w:rPr>
      </w:pPr>
      <w:r w:rsidRPr="00D84BB0">
        <w:rPr>
          <w:noProof/>
          <w:sz w:val="26"/>
          <w:szCs w:val="26"/>
        </w:rPr>
        <w:t>Additional Beneficiaries? {{ cb_add_ben_y }} Yes {{ cb_add_ben_n }} No</w:t>
      </w:r>
    </w:p>
    <w:p w14:paraId="1B1DD046" w14:textId="77777777" w:rsidR="00D84BB0" w:rsidRDefault="00D84BB0" w:rsidP="00D84BB0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0"/>
        <w:ind w:left="0"/>
        <w:rPr>
          <w:color w:val="FFFFFF"/>
        </w:rPr>
      </w:pPr>
    </w:p>
    <w:p w14:paraId="60E72133" w14:textId="77777777" w:rsidR="00420C4D" w:rsidRDefault="00420C4D" w:rsidP="00420C4D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33395C91" wp14:editId="3AA0F55A">
                <wp:extent cx="6858000" cy="266700"/>
                <wp:effectExtent l="0" t="2540" r="0" b="0"/>
                <wp:docPr id="1852543342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74BE4" w14:textId="77777777" w:rsidR="00420C4D" w:rsidRPr="00371AE9" w:rsidRDefault="00420C4D" w:rsidP="00420C4D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Decedent’s Life Insurance (Please attach latest statement)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395C91" id="Text Box 188" o:spid="_x0000_s1036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TBzgR/UBAADS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26B74BE4" w14:textId="77777777" w:rsidR="00420C4D" w:rsidRPr="00371AE9" w:rsidRDefault="00420C4D" w:rsidP="00420C4D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Decedent’s Life Insurance (Please attach latest statement)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9E264E" w14:textId="77777777" w:rsidR="000C0414" w:rsidRDefault="000C0414" w:rsidP="00420C4D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Insurance #1 Institution: </w:t>
      </w:r>
      <w:r w:rsidRPr="00E50EC6">
        <w:rPr>
          <w:b/>
          <w:bCs/>
          <w:noProof/>
          <w:sz w:val="26"/>
          <w:szCs w:val="26"/>
        </w:rPr>
        <w:t>{{ ins1_inst }}</w:t>
      </w:r>
      <w:r w:rsidRPr="00B619F6">
        <w:rPr>
          <w:noProof/>
          <w:sz w:val="26"/>
          <w:szCs w:val="26"/>
        </w:rPr>
        <w:t xml:space="preserve"> | Death Benefit Amount: </w:t>
      </w:r>
      <w:r w:rsidRPr="00E50EC6">
        <w:rPr>
          <w:b/>
          <w:bCs/>
          <w:noProof/>
          <w:sz w:val="26"/>
          <w:szCs w:val="26"/>
        </w:rPr>
        <w:t>{{ ins1_amt }}</w:t>
      </w:r>
      <w:r w:rsidRPr="00B619F6">
        <w:rPr>
          <w:noProof/>
          <w:sz w:val="26"/>
          <w:szCs w:val="26"/>
        </w:rPr>
        <w:t xml:space="preserve"> </w:t>
      </w:r>
    </w:p>
    <w:p w14:paraId="354F4391" w14:textId="77777777" w:rsidR="000C0414" w:rsidRDefault="000C0414" w:rsidP="00420C4D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Insurance #2 Institution: </w:t>
      </w:r>
      <w:r w:rsidRPr="00E50EC6">
        <w:rPr>
          <w:b/>
          <w:bCs/>
          <w:noProof/>
          <w:sz w:val="26"/>
          <w:szCs w:val="26"/>
        </w:rPr>
        <w:t>{{ ins2_inst }}</w:t>
      </w:r>
      <w:r w:rsidRPr="00B619F6">
        <w:rPr>
          <w:noProof/>
          <w:sz w:val="26"/>
          <w:szCs w:val="26"/>
        </w:rPr>
        <w:t xml:space="preserve"> | Death Benefit Amount: </w:t>
      </w:r>
      <w:r w:rsidRPr="00E50EC6">
        <w:rPr>
          <w:b/>
          <w:bCs/>
          <w:noProof/>
          <w:sz w:val="26"/>
          <w:szCs w:val="26"/>
        </w:rPr>
        <w:t>{{ ins2_amt }}</w:t>
      </w:r>
      <w:r w:rsidRPr="00B619F6">
        <w:rPr>
          <w:noProof/>
          <w:sz w:val="26"/>
          <w:szCs w:val="26"/>
        </w:rPr>
        <w:t xml:space="preserve"> </w:t>
      </w:r>
    </w:p>
    <w:p w14:paraId="749D4128" w14:textId="77777777" w:rsidR="000C0414" w:rsidRDefault="000C0414" w:rsidP="00420C4D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Insurance #3 Institution: </w:t>
      </w:r>
      <w:r w:rsidRPr="00E50EC6">
        <w:rPr>
          <w:b/>
          <w:bCs/>
          <w:noProof/>
          <w:sz w:val="26"/>
          <w:szCs w:val="26"/>
        </w:rPr>
        <w:t>{{ ins3_inst }}</w:t>
      </w:r>
      <w:r w:rsidRPr="00B619F6">
        <w:rPr>
          <w:noProof/>
          <w:sz w:val="26"/>
          <w:szCs w:val="26"/>
        </w:rPr>
        <w:t xml:space="preserve"> | Death Benefit Amount: </w:t>
      </w:r>
      <w:r w:rsidRPr="00E50EC6">
        <w:rPr>
          <w:b/>
          <w:bCs/>
          <w:noProof/>
          <w:sz w:val="26"/>
          <w:szCs w:val="26"/>
        </w:rPr>
        <w:t>{{ ins3_amt }}</w:t>
      </w:r>
      <w:r w:rsidRPr="00B619F6">
        <w:rPr>
          <w:noProof/>
          <w:sz w:val="26"/>
          <w:szCs w:val="26"/>
        </w:rPr>
        <w:t xml:space="preserve"> </w:t>
      </w:r>
    </w:p>
    <w:p w14:paraId="6AAB47DE" w14:textId="40A5300F" w:rsidR="000C0414" w:rsidRDefault="000C0414" w:rsidP="00420C4D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Insurance #4 Institution: </w:t>
      </w:r>
      <w:r w:rsidRPr="00E50EC6">
        <w:rPr>
          <w:b/>
          <w:bCs/>
          <w:noProof/>
          <w:sz w:val="26"/>
          <w:szCs w:val="26"/>
        </w:rPr>
        <w:t xml:space="preserve">{{ ins4_inst }} </w:t>
      </w:r>
      <w:r w:rsidRPr="00B619F6">
        <w:rPr>
          <w:noProof/>
          <w:sz w:val="26"/>
          <w:szCs w:val="26"/>
        </w:rPr>
        <w:t xml:space="preserve">| Death Benefit Amount: </w:t>
      </w:r>
      <w:r w:rsidRPr="00E50EC6">
        <w:rPr>
          <w:b/>
          <w:bCs/>
          <w:noProof/>
          <w:sz w:val="26"/>
          <w:szCs w:val="26"/>
        </w:rPr>
        <w:t>{{ ins4_amt }}</w:t>
      </w:r>
    </w:p>
    <w:p w14:paraId="31D75FCA" w14:textId="77777777" w:rsidR="00EF0732" w:rsidRPr="00EF0732" w:rsidRDefault="00EF0732" w:rsidP="00420C4D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240"/>
        <w:ind w:left="0"/>
        <w:rPr>
          <w:noProof/>
          <w:sz w:val="26"/>
          <w:szCs w:val="26"/>
        </w:rPr>
      </w:pPr>
    </w:p>
    <w:p w14:paraId="25593C2E" w14:textId="40ED7FF2" w:rsidR="00D9208F" w:rsidRDefault="00D9208F" w:rsidP="00D9208F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3CCEE8E3" wp14:editId="68C916F1">
                <wp:extent cx="6858000" cy="266700"/>
                <wp:effectExtent l="0" t="2540" r="0" b="0"/>
                <wp:docPr id="8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7AB37D" w14:textId="0F56A34D" w:rsidR="00D9208F" w:rsidRPr="00371AE9" w:rsidRDefault="00D9208F" w:rsidP="00D9208F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Decedent’s </w:t>
                            </w:r>
                            <w:r w:rsidR="00420C4D">
                              <w:rPr>
                                <w:color w:val="FFFFFF"/>
                              </w:rPr>
                              <w:t>Investments</w:t>
                            </w:r>
                            <w:r w:rsidR="00F472C5"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</w:rPr>
                              <w:t>CD/Bond</w:t>
                            </w:r>
                            <w:r w:rsidR="00420C4D">
                              <w:rPr>
                                <w:color w:val="FFFFFF"/>
                              </w:rPr>
                              <w:t>/Stock/</w:t>
                            </w:r>
                            <w:r w:rsidR="00767F66">
                              <w:rPr>
                                <w:color w:val="FFFFFF"/>
                              </w:rPr>
                              <w:t>Crypto/Mutual Fund/</w:t>
                            </w:r>
                            <w:r w:rsidR="009E3F0B">
                              <w:rPr>
                                <w:color w:val="FFFFFF"/>
                              </w:rPr>
                              <w:t>Retirement/etc</w:t>
                            </w:r>
                            <w:r>
                              <w:rPr>
                                <w:color w:val="FFFFFF"/>
                              </w:rPr>
                              <w:t xml:space="preserve"> (attach latest statement)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CEE8E3" id="_x0000_s1037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7FIVq/UBAADS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697AB37D" w14:textId="0F56A34D" w:rsidR="00D9208F" w:rsidRPr="00371AE9" w:rsidRDefault="00D9208F" w:rsidP="00D9208F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Decedent’s </w:t>
                      </w:r>
                      <w:r w:rsidR="00420C4D">
                        <w:rPr>
                          <w:color w:val="FFFFFF"/>
                        </w:rPr>
                        <w:t>Investments</w:t>
                      </w:r>
                      <w:r w:rsidR="00F472C5"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FFFFFF"/>
                        </w:rPr>
                        <w:t>CD/Bond</w:t>
                      </w:r>
                      <w:r w:rsidR="00420C4D">
                        <w:rPr>
                          <w:color w:val="FFFFFF"/>
                        </w:rPr>
                        <w:t>/Stock/</w:t>
                      </w:r>
                      <w:r w:rsidR="00767F66">
                        <w:rPr>
                          <w:color w:val="FFFFFF"/>
                        </w:rPr>
                        <w:t>Crypto/Mutual Fund/</w:t>
                      </w:r>
                      <w:r w:rsidR="009E3F0B">
                        <w:rPr>
                          <w:color w:val="FFFFFF"/>
                        </w:rPr>
                        <w:t>Retirement/etc</w:t>
                      </w:r>
                      <w:r>
                        <w:rPr>
                          <w:color w:val="FFFFFF"/>
                        </w:rPr>
                        <w:t xml:space="preserve"> (attach latest statement)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CE821A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#1 Institution: </w:t>
      </w:r>
      <w:r w:rsidRPr="00E50EC6">
        <w:rPr>
          <w:b/>
          <w:bCs/>
          <w:noProof/>
          <w:sz w:val="26"/>
          <w:szCs w:val="26"/>
        </w:rPr>
        <w:t>{{ inv1_inst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inv1_val }}</w:t>
      </w:r>
      <w:r w:rsidRPr="00B619F6">
        <w:rPr>
          <w:noProof/>
          <w:sz w:val="26"/>
          <w:szCs w:val="26"/>
        </w:rPr>
        <w:t xml:space="preserve"> </w:t>
      </w:r>
    </w:p>
    <w:p w14:paraId="6B75076D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#2 Institution: </w:t>
      </w:r>
      <w:r w:rsidRPr="00E50EC6">
        <w:rPr>
          <w:b/>
          <w:bCs/>
          <w:noProof/>
          <w:sz w:val="26"/>
          <w:szCs w:val="26"/>
        </w:rPr>
        <w:t>{{ inv2_inst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inv2_val }}</w:t>
      </w:r>
      <w:r w:rsidRPr="00B619F6">
        <w:rPr>
          <w:noProof/>
          <w:sz w:val="26"/>
          <w:szCs w:val="26"/>
        </w:rPr>
        <w:t xml:space="preserve"> </w:t>
      </w:r>
    </w:p>
    <w:p w14:paraId="4DD24665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#3 Institution: </w:t>
      </w:r>
      <w:r w:rsidRPr="00E50EC6">
        <w:rPr>
          <w:b/>
          <w:bCs/>
          <w:noProof/>
          <w:sz w:val="26"/>
          <w:szCs w:val="26"/>
        </w:rPr>
        <w:t>{{ inv3_inst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inv3_val }}</w:t>
      </w:r>
      <w:r w:rsidRPr="00B619F6">
        <w:rPr>
          <w:noProof/>
          <w:sz w:val="26"/>
          <w:szCs w:val="26"/>
        </w:rPr>
        <w:t xml:space="preserve"> </w:t>
      </w:r>
    </w:p>
    <w:p w14:paraId="2CBFDD7C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#4 Institution: </w:t>
      </w:r>
      <w:r w:rsidRPr="00E50EC6">
        <w:rPr>
          <w:b/>
          <w:bCs/>
          <w:noProof/>
          <w:sz w:val="26"/>
          <w:szCs w:val="26"/>
        </w:rPr>
        <w:t>{{ inv4_inst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inv4_val }}</w:t>
      </w:r>
      <w:r w:rsidRPr="00B619F6">
        <w:rPr>
          <w:noProof/>
          <w:sz w:val="26"/>
          <w:szCs w:val="26"/>
        </w:rPr>
        <w:t xml:space="preserve"> </w:t>
      </w:r>
    </w:p>
    <w:p w14:paraId="4B903314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#5 Institution: </w:t>
      </w:r>
      <w:r w:rsidRPr="00E50EC6">
        <w:rPr>
          <w:b/>
          <w:bCs/>
          <w:noProof/>
          <w:sz w:val="26"/>
          <w:szCs w:val="26"/>
        </w:rPr>
        <w:t>{{ inv5_inst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inv5_val }}</w:t>
      </w:r>
      <w:r w:rsidRPr="00B619F6">
        <w:rPr>
          <w:noProof/>
          <w:sz w:val="26"/>
          <w:szCs w:val="26"/>
        </w:rPr>
        <w:t xml:space="preserve"> </w:t>
      </w:r>
    </w:p>
    <w:p w14:paraId="1E9A77FF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#6 Institution: </w:t>
      </w:r>
      <w:r w:rsidRPr="00E50EC6">
        <w:rPr>
          <w:b/>
          <w:bCs/>
          <w:noProof/>
          <w:sz w:val="26"/>
          <w:szCs w:val="26"/>
        </w:rPr>
        <w:t>{{ inv6_inst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inv6_val }}</w:t>
      </w:r>
      <w:r w:rsidRPr="00B619F6">
        <w:rPr>
          <w:noProof/>
          <w:sz w:val="26"/>
          <w:szCs w:val="26"/>
        </w:rPr>
        <w:t xml:space="preserve"> </w:t>
      </w:r>
    </w:p>
    <w:p w14:paraId="657FDA6E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#7 Institution: </w:t>
      </w:r>
      <w:r w:rsidRPr="00E50EC6">
        <w:rPr>
          <w:b/>
          <w:bCs/>
          <w:noProof/>
          <w:sz w:val="26"/>
          <w:szCs w:val="26"/>
        </w:rPr>
        <w:t>{{ inv7_inst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inv7_val }}</w:t>
      </w:r>
      <w:r w:rsidRPr="00B619F6">
        <w:rPr>
          <w:noProof/>
          <w:sz w:val="26"/>
          <w:szCs w:val="26"/>
        </w:rPr>
        <w:t xml:space="preserve"> </w:t>
      </w:r>
    </w:p>
    <w:p w14:paraId="0CBF7E63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#8 Institution: </w:t>
      </w:r>
      <w:r w:rsidRPr="00E50EC6">
        <w:rPr>
          <w:b/>
          <w:bCs/>
          <w:noProof/>
          <w:sz w:val="26"/>
          <w:szCs w:val="26"/>
        </w:rPr>
        <w:t>{{ inv8_inst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inv8_val }}</w:t>
      </w:r>
      <w:r w:rsidRPr="00B619F6">
        <w:rPr>
          <w:noProof/>
          <w:sz w:val="26"/>
          <w:szCs w:val="26"/>
        </w:rPr>
        <w:t xml:space="preserve"> </w:t>
      </w:r>
    </w:p>
    <w:p w14:paraId="6F52EE08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#9 Institution: </w:t>
      </w:r>
      <w:r w:rsidRPr="00E50EC6">
        <w:rPr>
          <w:b/>
          <w:bCs/>
          <w:noProof/>
          <w:sz w:val="26"/>
          <w:szCs w:val="26"/>
        </w:rPr>
        <w:t>{{ inv9_inst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inv9_val }}</w:t>
      </w:r>
      <w:r w:rsidRPr="00B619F6">
        <w:rPr>
          <w:noProof/>
          <w:sz w:val="26"/>
          <w:szCs w:val="26"/>
        </w:rPr>
        <w:t xml:space="preserve"> </w:t>
      </w:r>
    </w:p>
    <w:p w14:paraId="3A5FD9CE" w14:textId="77777777" w:rsidR="00DD58DD" w:rsidRPr="00E50EC6" w:rsidRDefault="00DD58DD" w:rsidP="00DD58DD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lastRenderedPageBreak/>
        <w:t xml:space="preserve">Investment #10 Institution: </w:t>
      </w:r>
      <w:r w:rsidRPr="00E50EC6">
        <w:rPr>
          <w:b/>
          <w:bCs/>
          <w:noProof/>
          <w:sz w:val="26"/>
          <w:szCs w:val="26"/>
        </w:rPr>
        <w:t>{{ inv10_inst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 xml:space="preserve">{{ inv10_val }} </w:t>
      </w:r>
    </w:p>
    <w:p w14:paraId="75846664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#11 Institution: </w:t>
      </w:r>
      <w:r w:rsidRPr="00E50EC6">
        <w:rPr>
          <w:b/>
          <w:bCs/>
          <w:noProof/>
          <w:sz w:val="26"/>
          <w:szCs w:val="26"/>
        </w:rPr>
        <w:t>{{ inv11_inst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inv11_val }}</w:t>
      </w:r>
      <w:r w:rsidRPr="00B619F6">
        <w:rPr>
          <w:noProof/>
          <w:sz w:val="26"/>
          <w:szCs w:val="26"/>
        </w:rPr>
        <w:t xml:space="preserve"> </w:t>
      </w:r>
    </w:p>
    <w:p w14:paraId="362D20D0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#12 Institution: </w:t>
      </w:r>
      <w:r w:rsidRPr="00E50EC6">
        <w:rPr>
          <w:b/>
          <w:bCs/>
          <w:noProof/>
          <w:sz w:val="26"/>
          <w:szCs w:val="26"/>
        </w:rPr>
        <w:t>{{ inv12_inst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inv12_val }}</w:t>
      </w:r>
      <w:r w:rsidRPr="00B619F6">
        <w:rPr>
          <w:noProof/>
          <w:sz w:val="26"/>
          <w:szCs w:val="26"/>
        </w:rPr>
        <w:t xml:space="preserve"> </w:t>
      </w:r>
    </w:p>
    <w:p w14:paraId="3A56CF94" w14:textId="77777777" w:rsidR="00DD58DD" w:rsidRDefault="00DD58DD" w:rsidP="00DD58DD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#13 Institution: </w:t>
      </w:r>
      <w:r w:rsidRPr="00E50EC6">
        <w:rPr>
          <w:b/>
          <w:bCs/>
          <w:noProof/>
          <w:sz w:val="26"/>
          <w:szCs w:val="26"/>
        </w:rPr>
        <w:t>{{ inv13_inst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inv13_val }}</w:t>
      </w:r>
      <w:r w:rsidRPr="00B619F6">
        <w:rPr>
          <w:noProof/>
          <w:sz w:val="26"/>
          <w:szCs w:val="26"/>
        </w:rPr>
        <w:t xml:space="preserve"> </w:t>
      </w:r>
    </w:p>
    <w:p w14:paraId="655C8D74" w14:textId="2AAB8B16" w:rsidR="00EF0732" w:rsidRPr="00EF0732" w:rsidRDefault="00DD58DD" w:rsidP="00DD58DD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Investment #14 Institution: </w:t>
      </w:r>
      <w:r w:rsidRPr="00E50EC6">
        <w:rPr>
          <w:b/>
          <w:bCs/>
          <w:noProof/>
          <w:sz w:val="26"/>
          <w:szCs w:val="26"/>
        </w:rPr>
        <w:t>{{ inv14_inst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inv14_val }}</w:t>
      </w:r>
    </w:p>
    <w:p w14:paraId="47BEA657" w14:textId="77777777" w:rsidR="009E3F0B" w:rsidRDefault="009E3F0B" w:rsidP="009E3F0B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0"/>
        <w:ind w:left="0"/>
      </w:pPr>
    </w:p>
    <w:p w14:paraId="18E4D8E6" w14:textId="77777777" w:rsidR="009E3F0B" w:rsidRDefault="009E3F0B" w:rsidP="009E3F0B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51D128BB" wp14:editId="6014824C">
                <wp:extent cx="6858000" cy="266700"/>
                <wp:effectExtent l="0" t="3810" r="0" b="0"/>
                <wp:docPr id="5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D797BB" w14:textId="77777777" w:rsidR="009E3F0B" w:rsidRPr="00371AE9" w:rsidRDefault="009E3F0B" w:rsidP="009E3F0B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Decedent’s Business Ownership/Investments (Please attach latest statement)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D128BB" id="Text Box 192" o:spid="_x0000_s1038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TYd7RfUBAADS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7BD797BB" w14:textId="77777777" w:rsidR="009E3F0B" w:rsidRPr="00371AE9" w:rsidRDefault="009E3F0B" w:rsidP="009E3F0B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Decedent’s Business Ownership/Investments (Please attach latest statement)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048A25" w14:textId="77777777" w:rsidR="00122513" w:rsidRPr="00E50EC6" w:rsidRDefault="00122513" w:rsidP="00122513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Business #1 Name &amp; Type: </w:t>
      </w:r>
      <w:r w:rsidRPr="00E50EC6">
        <w:rPr>
          <w:b/>
          <w:bCs/>
          <w:noProof/>
          <w:sz w:val="26"/>
          <w:szCs w:val="26"/>
        </w:rPr>
        <w:t>{{ biz1_name }}</w:t>
      </w:r>
      <w:r w:rsidRPr="00B619F6">
        <w:rPr>
          <w:noProof/>
          <w:sz w:val="26"/>
          <w:szCs w:val="26"/>
        </w:rPr>
        <w:t xml:space="preserve"> | % Owned: </w:t>
      </w:r>
      <w:r w:rsidRPr="00E50EC6">
        <w:rPr>
          <w:b/>
          <w:bCs/>
          <w:noProof/>
          <w:sz w:val="26"/>
          <w:szCs w:val="26"/>
        </w:rPr>
        <w:t xml:space="preserve">{{ biz1_pct }} </w:t>
      </w:r>
    </w:p>
    <w:p w14:paraId="142251E9" w14:textId="453A3B5F" w:rsidR="00122513" w:rsidRPr="00B619F6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What it is/does: </w:t>
      </w:r>
      <w:r w:rsidRPr="00E50EC6">
        <w:rPr>
          <w:b/>
          <w:bCs/>
          <w:noProof/>
          <w:sz w:val="26"/>
          <w:szCs w:val="26"/>
        </w:rPr>
        <w:t>{{ biz1_desc }}</w:t>
      </w:r>
      <w:r w:rsidRPr="00B619F6">
        <w:rPr>
          <w:noProof/>
          <w:sz w:val="26"/>
          <w:szCs w:val="26"/>
        </w:rPr>
        <w:t xml:space="preserve"> | State of Incorporation: </w:t>
      </w:r>
      <w:r w:rsidRPr="00E50EC6">
        <w:rPr>
          <w:b/>
          <w:bCs/>
          <w:noProof/>
          <w:sz w:val="26"/>
          <w:szCs w:val="26"/>
        </w:rPr>
        <w:t>{{ biz1_state }}</w:t>
      </w:r>
    </w:p>
    <w:p w14:paraId="17952B8B" w14:textId="77777777" w:rsidR="00122513" w:rsidRPr="00E50EC6" w:rsidRDefault="00122513" w:rsidP="00122513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Business #2 Name &amp; Type: </w:t>
      </w:r>
      <w:r w:rsidRPr="00E50EC6">
        <w:rPr>
          <w:b/>
          <w:bCs/>
          <w:noProof/>
          <w:sz w:val="26"/>
          <w:szCs w:val="26"/>
        </w:rPr>
        <w:t>{{ biz2_name }}</w:t>
      </w:r>
      <w:r w:rsidRPr="00B619F6">
        <w:rPr>
          <w:noProof/>
          <w:sz w:val="26"/>
          <w:szCs w:val="26"/>
        </w:rPr>
        <w:t xml:space="preserve"> | % Owned: </w:t>
      </w:r>
      <w:r w:rsidRPr="00E50EC6">
        <w:rPr>
          <w:b/>
          <w:bCs/>
          <w:noProof/>
          <w:sz w:val="26"/>
          <w:szCs w:val="26"/>
        </w:rPr>
        <w:t xml:space="preserve">{{ biz2_pct }} </w:t>
      </w:r>
    </w:p>
    <w:p w14:paraId="03AD2520" w14:textId="57349717" w:rsidR="00122513" w:rsidRPr="00B619F6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What it is/does: </w:t>
      </w:r>
      <w:r w:rsidRPr="00E50EC6">
        <w:rPr>
          <w:b/>
          <w:bCs/>
          <w:noProof/>
          <w:sz w:val="26"/>
          <w:szCs w:val="26"/>
        </w:rPr>
        <w:t>{{ biz2_desc }}</w:t>
      </w:r>
      <w:r w:rsidRPr="00B619F6">
        <w:rPr>
          <w:noProof/>
          <w:sz w:val="26"/>
          <w:szCs w:val="26"/>
        </w:rPr>
        <w:t xml:space="preserve"> | State of Incorporation: </w:t>
      </w:r>
      <w:r w:rsidRPr="00E50EC6">
        <w:rPr>
          <w:b/>
          <w:bCs/>
          <w:noProof/>
          <w:sz w:val="26"/>
          <w:szCs w:val="26"/>
        </w:rPr>
        <w:t>{{ biz2_state }}</w:t>
      </w:r>
    </w:p>
    <w:p w14:paraId="2C223ACB" w14:textId="77777777" w:rsidR="00122513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Business #3 Name &amp; Type: </w:t>
      </w:r>
      <w:r w:rsidRPr="00E50EC6">
        <w:rPr>
          <w:b/>
          <w:bCs/>
          <w:noProof/>
          <w:sz w:val="26"/>
          <w:szCs w:val="26"/>
        </w:rPr>
        <w:t>{{ biz3_name }}</w:t>
      </w:r>
      <w:r w:rsidRPr="00B619F6">
        <w:rPr>
          <w:noProof/>
          <w:sz w:val="26"/>
          <w:szCs w:val="26"/>
        </w:rPr>
        <w:t xml:space="preserve"> | % Owned: </w:t>
      </w:r>
      <w:r w:rsidRPr="00E50EC6">
        <w:rPr>
          <w:b/>
          <w:bCs/>
          <w:noProof/>
          <w:sz w:val="26"/>
          <w:szCs w:val="26"/>
        </w:rPr>
        <w:t>{{ biz3_pct }}</w:t>
      </w:r>
      <w:r w:rsidRPr="00B619F6">
        <w:rPr>
          <w:noProof/>
          <w:sz w:val="26"/>
          <w:szCs w:val="26"/>
        </w:rPr>
        <w:t xml:space="preserve"> </w:t>
      </w:r>
    </w:p>
    <w:p w14:paraId="2475E90F" w14:textId="50B43356" w:rsidR="00122513" w:rsidRPr="00E50EC6" w:rsidRDefault="00122513" w:rsidP="00122513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What it is/does: </w:t>
      </w:r>
      <w:r w:rsidRPr="00E50EC6">
        <w:rPr>
          <w:b/>
          <w:bCs/>
          <w:noProof/>
          <w:sz w:val="26"/>
          <w:szCs w:val="26"/>
        </w:rPr>
        <w:t>{{ biz3_desc }}</w:t>
      </w:r>
      <w:r w:rsidRPr="00B619F6">
        <w:rPr>
          <w:noProof/>
          <w:sz w:val="26"/>
          <w:szCs w:val="26"/>
        </w:rPr>
        <w:t xml:space="preserve"> | State of Incorporation: </w:t>
      </w:r>
      <w:r w:rsidRPr="00E50EC6">
        <w:rPr>
          <w:b/>
          <w:bCs/>
          <w:noProof/>
          <w:sz w:val="26"/>
          <w:szCs w:val="26"/>
        </w:rPr>
        <w:t>{{ biz3_state }}</w:t>
      </w:r>
    </w:p>
    <w:p w14:paraId="138F37EC" w14:textId="77777777" w:rsidR="00122513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Business #4 Name &amp; Type: </w:t>
      </w:r>
      <w:r w:rsidRPr="00E50EC6">
        <w:rPr>
          <w:b/>
          <w:bCs/>
          <w:noProof/>
          <w:sz w:val="26"/>
          <w:szCs w:val="26"/>
        </w:rPr>
        <w:t>{{ biz4_name }}</w:t>
      </w:r>
      <w:r w:rsidRPr="00B619F6">
        <w:rPr>
          <w:noProof/>
          <w:sz w:val="26"/>
          <w:szCs w:val="26"/>
        </w:rPr>
        <w:t xml:space="preserve"> | % Owned: </w:t>
      </w:r>
      <w:r w:rsidRPr="00E50EC6">
        <w:rPr>
          <w:b/>
          <w:bCs/>
          <w:noProof/>
          <w:sz w:val="26"/>
          <w:szCs w:val="26"/>
        </w:rPr>
        <w:t>{{ biz4_pct }}</w:t>
      </w:r>
      <w:r w:rsidRPr="00B619F6">
        <w:rPr>
          <w:noProof/>
          <w:sz w:val="26"/>
          <w:szCs w:val="26"/>
        </w:rPr>
        <w:t xml:space="preserve"> </w:t>
      </w:r>
    </w:p>
    <w:p w14:paraId="5A7AB346" w14:textId="38363B57" w:rsidR="00122513" w:rsidRPr="00E50EC6" w:rsidRDefault="00122513" w:rsidP="00122513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What it is/does: </w:t>
      </w:r>
      <w:r w:rsidRPr="00E50EC6">
        <w:rPr>
          <w:b/>
          <w:bCs/>
          <w:noProof/>
          <w:sz w:val="26"/>
          <w:szCs w:val="26"/>
        </w:rPr>
        <w:t>{{ biz4_desc }}</w:t>
      </w:r>
      <w:r w:rsidRPr="00B619F6">
        <w:rPr>
          <w:noProof/>
          <w:sz w:val="26"/>
          <w:szCs w:val="26"/>
        </w:rPr>
        <w:t xml:space="preserve"> | State of Incorporation: </w:t>
      </w:r>
      <w:r w:rsidRPr="00E50EC6">
        <w:rPr>
          <w:b/>
          <w:bCs/>
          <w:noProof/>
          <w:sz w:val="26"/>
          <w:szCs w:val="26"/>
        </w:rPr>
        <w:t>{{ biz4_state }}</w:t>
      </w:r>
    </w:p>
    <w:p w14:paraId="3D39146B" w14:textId="78611EDD" w:rsidR="009E3F0B" w:rsidRDefault="009E3F0B" w:rsidP="009E3F0B">
      <w:pPr>
        <w:pStyle w:val="BodyText"/>
        <w:keepLines/>
        <w:widowControl/>
        <w:tabs>
          <w:tab w:val="left" w:leader="underscore" w:pos="7920"/>
          <w:tab w:val="left" w:leader="underscore" w:pos="10800"/>
        </w:tabs>
        <w:kinsoku w:val="0"/>
        <w:overflowPunct w:val="0"/>
        <w:spacing w:before="0"/>
        <w:ind w:left="0"/>
      </w:pPr>
    </w:p>
    <w:p w14:paraId="0B7CD8CD" w14:textId="76B006B4" w:rsidR="0034014F" w:rsidRDefault="000A76A7" w:rsidP="00B67B5C">
      <w:pPr>
        <w:pStyle w:val="Heading1"/>
        <w:keepLines/>
        <w:widowControl/>
        <w:kinsoku w:val="0"/>
        <w:overflowPunct w:val="0"/>
        <w:spacing w:before="240"/>
        <w:ind w:left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05820A86" wp14:editId="68DA6A87">
                <wp:extent cx="6858000" cy="266700"/>
                <wp:effectExtent l="0" t="635" r="0" b="0"/>
                <wp:docPr id="9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F9FD8" w14:textId="77777777" w:rsidR="000719FD" w:rsidRPr="00371AE9" w:rsidRDefault="000719FD" w:rsidP="00F472C5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Decedent’s Real Estate</w:t>
                            </w:r>
                            <w:r w:rsidR="00C80A26">
                              <w:rPr>
                                <w:color w:val="FFFFFF"/>
                              </w:rPr>
                              <w:t xml:space="preserve"> (Please attach latest statement)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820A86" id="Text Box 187" o:spid="_x0000_s1039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" fillcolor="#090" stroked="f">
                <v:textbox style="mso-fit-shape-to-text:t">
                  <w:txbxContent>
                    <w:p w14:paraId="1BFF9FD8" w14:textId="77777777" w:rsidR="000719FD" w:rsidRPr="00371AE9" w:rsidRDefault="000719FD" w:rsidP="00F472C5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Decedent’s Real Estate</w:t>
                      </w:r>
                      <w:r w:rsidR="00C80A26">
                        <w:rPr>
                          <w:color w:val="FFFFFF"/>
                        </w:rPr>
                        <w:t xml:space="preserve"> (Please attach latest statement)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59F2F8" w14:textId="77777777" w:rsidR="00122513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Property #1 Address: </w:t>
      </w:r>
      <w:r w:rsidRPr="00E50EC6">
        <w:rPr>
          <w:b/>
          <w:bCs/>
          <w:noProof/>
          <w:sz w:val="26"/>
          <w:szCs w:val="26"/>
        </w:rPr>
        <w:t>{{ re1_addr }}</w:t>
      </w:r>
      <w:r w:rsidRPr="00B619F6">
        <w:rPr>
          <w:noProof/>
          <w:sz w:val="26"/>
          <w:szCs w:val="26"/>
        </w:rPr>
        <w:t xml:space="preserve"> | Approx Value: </w:t>
      </w:r>
      <w:r w:rsidRPr="00E50EC6">
        <w:rPr>
          <w:b/>
          <w:bCs/>
          <w:noProof/>
          <w:sz w:val="26"/>
          <w:szCs w:val="26"/>
        </w:rPr>
        <w:t>{{ re1_val }}</w:t>
      </w:r>
      <w:r w:rsidRPr="00B619F6">
        <w:rPr>
          <w:noProof/>
          <w:sz w:val="26"/>
          <w:szCs w:val="26"/>
        </w:rPr>
        <w:t xml:space="preserve"> </w:t>
      </w:r>
    </w:p>
    <w:p w14:paraId="4072B910" w14:textId="43B34B3B" w:rsidR="00122513" w:rsidRPr="00E50EC6" w:rsidRDefault="00122513" w:rsidP="00122513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County Located In: </w:t>
      </w:r>
      <w:r w:rsidRPr="00E50EC6">
        <w:rPr>
          <w:b/>
          <w:bCs/>
          <w:noProof/>
          <w:sz w:val="26"/>
          <w:szCs w:val="26"/>
        </w:rPr>
        <w:t>{{ re1_cnty }}</w:t>
      </w:r>
      <w:r w:rsidRPr="00B619F6">
        <w:rPr>
          <w:noProof/>
          <w:sz w:val="26"/>
          <w:szCs w:val="26"/>
        </w:rPr>
        <w:t xml:space="preserve"> | Mortgage Institution &amp; Amt: </w:t>
      </w:r>
      <w:r w:rsidRPr="00E50EC6">
        <w:rPr>
          <w:b/>
          <w:bCs/>
          <w:noProof/>
          <w:sz w:val="26"/>
          <w:szCs w:val="26"/>
        </w:rPr>
        <w:t>{{ re1_mort }}</w:t>
      </w:r>
    </w:p>
    <w:p w14:paraId="76F6C5E5" w14:textId="77777777" w:rsidR="00122513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Property #2 Address: </w:t>
      </w:r>
      <w:r w:rsidRPr="00E50EC6">
        <w:rPr>
          <w:b/>
          <w:bCs/>
          <w:noProof/>
          <w:sz w:val="26"/>
          <w:szCs w:val="26"/>
        </w:rPr>
        <w:t>{{ re2_addr }}</w:t>
      </w:r>
      <w:r w:rsidRPr="00B619F6">
        <w:rPr>
          <w:noProof/>
          <w:sz w:val="26"/>
          <w:szCs w:val="26"/>
        </w:rPr>
        <w:t xml:space="preserve"> | Approx Value: </w:t>
      </w:r>
      <w:r w:rsidRPr="00E50EC6">
        <w:rPr>
          <w:b/>
          <w:bCs/>
          <w:noProof/>
          <w:sz w:val="26"/>
          <w:szCs w:val="26"/>
        </w:rPr>
        <w:t>{{ re2_val }}</w:t>
      </w:r>
      <w:r w:rsidRPr="00B619F6">
        <w:rPr>
          <w:noProof/>
          <w:sz w:val="26"/>
          <w:szCs w:val="26"/>
        </w:rPr>
        <w:t xml:space="preserve"> </w:t>
      </w:r>
    </w:p>
    <w:p w14:paraId="0C3278DA" w14:textId="25CAFA73" w:rsidR="00122513" w:rsidRPr="00B619F6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County Located In: </w:t>
      </w:r>
      <w:r w:rsidRPr="00E50EC6">
        <w:rPr>
          <w:b/>
          <w:bCs/>
          <w:noProof/>
          <w:sz w:val="26"/>
          <w:szCs w:val="26"/>
        </w:rPr>
        <w:t>{{ re2_cnty }}</w:t>
      </w:r>
      <w:r w:rsidRPr="00B619F6">
        <w:rPr>
          <w:noProof/>
          <w:sz w:val="26"/>
          <w:szCs w:val="26"/>
        </w:rPr>
        <w:t xml:space="preserve"> | Mortgage Institution &amp; Amt: </w:t>
      </w:r>
      <w:r w:rsidRPr="00E50EC6">
        <w:rPr>
          <w:b/>
          <w:bCs/>
          <w:noProof/>
          <w:sz w:val="26"/>
          <w:szCs w:val="26"/>
        </w:rPr>
        <w:t>{{ re2_mort }}</w:t>
      </w:r>
    </w:p>
    <w:p w14:paraId="13CBEB22" w14:textId="77777777" w:rsidR="00122513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Property #3 Address: </w:t>
      </w:r>
      <w:r w:rsidRPr="00E50EC6">
        <w:rPr>
          <w:b/>
          <w:bCs/>
          <w:noProof/>
          <w:sz w:val="26"/>
          <w:szCs w:val="26"/>
        </w:rPr>
        <w:t>{{ re3_addr }}</w:t>
      </w:r>
      <w:r w:rsidRPr="00B619F6">
        <w:rPr>
          <w:noProof/>
          <w:sz w:val="26"/>
          <w:szCs w:val="26"/>
        </w:rPr>
        <w:t xml:space="preserve"> | Approx Value: </w:t>
      </w:r>
      <w:r w:rsidRPr="00E50EC6">
        <w:rPr>
          <w:b/>
          <w:bCs/>
          <w:noProof/>
          <w:sz w:val="26"/>
          <w:szCs w:val="26"/>
        </w:rPr>
        <w:t>{{ re3_val }}</w:t>
      </w:r>
      <w:r w:rsidRPr="00B619F6">
        <w:rPr>
          <w:noProof/>
          <w:sz w:val="26"/>
          <w:szCs w:val="26"/>
        </w:rPr>
        <w:t xml:space="preserve"> </w:t>
      </w:r>
    </w:p>
    <w:p w14:paraId="0752F51A" w14:textId="7412E444" w:rsidR="00122513" w:rsidRPr="00B619F6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County Located In: </w:t>
      </w:r>
      <w:r w:rsidRPr="00E50EC6">
        <w:rPr>
          <w:b/>
          <w:bCs/>
          <w:noProof/>
          <w:sz w:val="26"/>
          <w:szCs w:val="26"/>
        </w:rPr>
        <w:t>{{ re3_cnty }}</w:t>
      </w:r>
      <w:r w:rsidRPr="00B619F6">
        <w:rPr>
          <w:noProof/>
          <w:sz w:val="26"/>
          <w:szCs w:val="26"/>
        </w:rPr>
        <w:t xml:space="preserve"> | Mortgage Institution &amp; Amt: </w:t>
      </w:r>
      <w:r w:rsidRPr="00E50EC6">
        <w:rPr>
          <w:b/>
          <w:bCs/>
          <w:noProof/>
          <w:sz w:val="26"/>
          <w:szCs w:val="26"/>
        </w:rPr>
        <w:t>{{ re3_mort }}</w:t>
      </w:r>
    </w:p>
    <w:p w14:paraId="03204484" w14:textId="77777777" w:rsidR="00122513" w:rsidRPr="00E50EC6" w:rsidRDefault="00122513" w:rsidP="00122513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Property #4 Address: </w:t>
      </w:r>
      <w:r w:rsidRPr="00E50EC6">
        <w:rPr>
          <w:b/>
          <w:bCs/>
          <w:noProof/>
          <w:sz w:val="26"/>
          <w:szCs w:val="26"/>
        </w:rPr>
        <w:t>{{ re4_addr }}</w:t>
      </w:r>
      <w:r w:rsidRPr="00B619F6">
        <w:rPr>
          <w:noProof/>
          <w:sz w:val="26"/>
          <w:szCs w:val="26"/>
        </w:rPr>
        <w:t xml:space="preserve"> | Approx Value: </w:t>
      </w:r>
      <w:r w:rsidRPr="00E50EC6">
        <w:rPr>
          <w:b/>
          <w:bCs/>
          <w:noProof/>
          <w:sz w:val="26"/>
          <w:szCs w:val="26"/>
        </w:rPr>
        <w:t xml:space="preserve">{{ re4_val }} </w:t>
      </w:r>
    </w:p>
    <w:p w14:paraId="149198E0" w14:textId="11083685" w:rsidR="00122513" w:rsidRPr="00E50EC6" w:rsidRDefault="00122513" w:rsidP="00122513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County Located In: </w:t>
      </w:r>
      <w:r w:rsidRPr="00E50EC6">
        <w:rPr>
          <w:b/>
          <w:bCs/>
          <w:noProof/>
          <w:sz w:val="26"/>
          <w:szCs w:val="26"/>
        </w:rPr>
        <w:t>{{ re4_cnty }}</w:t>
      </w:r>
      <w:r w:rsidRPr="00B619F6">
        <w:rPr>
          <w:noProof/>
          <w:sz w:val="26"/>
          <w:szCs w:val="26"/>
        </w:rPr>
        <w:t xml:space="preserve"> | Mortgage Institution &amp; Amt: </w:t>
      </w:r>
      <w:r w:rsidRPr="00E50EC6">
        <w:rPr>
          <w:b/>
          <w:bCs/>
          <w:noProof/>
          <w:sz w:val="26"/>
          <w:szCs w:val="26"/>
        </w:rPr>
        <w:t>{{ re4_mort }}</w:t>
      </w:r>
    </w:p>
    <w:p w14:paraId="4C089160" w14:textId="77777777" w:rsidR="00122513" w:rsidRDefault="00122513" w:rsidP="00122513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lastRenderedPageBreak/>
        <w:t xml:space="preserve">Property #5 Address: </w:t>
      </w:r>
      <w:r w:rsidRPr="00E50EC6">
        <w:rPr>
          <w:b/>
          <w:bCs/>
          <w:noProof/>
          <w:sz w:val="26"/>
          <w:szCs w:val="26"/>
        </w:rPr>
        <w:t>{{ re5_addr }}</w:t>
      </w:r>
      <w:r w:rsidRPr="00B619F6">
        <w:rPr>
          <w:noProof/>
          <w:sz w:val="26"/>
          <w:szCs w:val="26"/>
        </w:rPr>
        <w:t xml:space="preserve"> | Approx Value: </w:t>
      </w:r>
      <w:r w:rsidRPr="00E50EC6">
        <w:rPr>
          <w:b/>
          <w:bCs/>
          <w:noProof/>
          <w:sz w:val="26"/>
          <w:szCs w:val="26"/>
        </w:rPr>
        <w:t>{{ re5_val }}</w:t>
      </w:r>
      <w:r w:rsidRPr="00B619F6">
        <w:rPr>
          <w:noProof/>
          <w:sz w:val="26"/>
          <w:szCs w:val="26"/>
        </w:rPr>
        <w:t xml:space="preserve"> </w:t>
      </w:r>
    </w:p>
    <w:p w14:paraId="6F2A2FA5" w14:textId="7FBDE654" w:rsidR="00122513" w:rsidRPr="00E50EC6" w:rsidRDefault="00122513" w:rsidP="00122513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County Located In: </w:t>
      </w:r>
      <w:r w:rsidRPr="00E50EC6">
        <w:rPr>
          <w:b/>
          <w:bCs/>
          <w:noProof/>
          <w:sz w:val="26"/>
          <w:szCs w:val="26"/>
        </w:rPr>
        <w:t>{{ re5_cnty }}</w:t>
      </w:r>
      <w:r w:rsidRPr="00B619F6">
        <w:rPr>
          <w:noProof/>
          <w:sz w:val="26"/>
          <w:szCs w:val="26"/>
        </w:rPr>
        <w:t xml:space="preserve"> | Mortgage Institution &amp; Amt: </w:t>
      </w:r>
      <w:r w:rsidRPr="00E50EC6">
        <w:rPr>
          <w:b/>
          <w:bCs/>
          <w:noProof/>
          <w:sz w:val="26"/>
          <w:szCs w:val="26"/>
        </w:rPr>
        <w:t>{{ re5_mort }}</w:t>
      </w:r>
    </w:p>
    <w:p w14:paraId="34729CB1" w14:textId="77777777" w:rsidR="00E36195" w:rsidRDefault="00E36195" w:rsidP="00E36195">
      <w:pPr>
        <w:pStyle w:val="BodyText"/>
        <w:keepLines/>
        <w:widowControl/>
        <w:tabs>
          <w:tab w:val="left" w:leader="underscore" w:pos="4860"/>
          <w:tab w:val="left" w:leader="underscore" w:pos="10800"/>
        </w:tabs>
        <w:kinsoku w:val="0"/>
        <w:overflowPunct w:val="0"/>
        <w:spacing w:before="0"/>
        <w:ind w:left="0"/>
      </w:pPr>
    </w:p>
    <w:p w14:paraId="530A4EEC" w14:textId="77777777" w:rsidR="009E3F0B" w:rsidRPr="009E3F0B" w:rsidRDefault="009E3F0B" w:rsidP="009E3F0B">
      <w:pPr>
        <w:keepLines/>
        <w:widowControl/>
        <w:kinsoku w:val="0"/>
        <w:overflowPunct w:val="0"/>
        <w:rPr>
          <w:sz w:val="20"/>
          <w:szCs w:val="20"/>
        </w:rPr>
      </w:pPr>
      <w:r w:rsidRPr="009E3F0B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69453A98" wp14:editId="1FE5BCF3">
                <wp:extent cx="6858000" cy="266700"/>
                <wp:effectExtent l="0" t="0" r="0" b="0"/>
                <wp:docPr id="3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41019" w14:textId="77777777" w:rsidR="009E3F0B" w:rsidRPr="00371AE9" w:rsidRDefault="009E3F0B" w:rsidP="009E3F0B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Decedent’s Autos, Boats, Motors, Motorcycles, and Other Recreational Vehicles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453A98" id="Text Box 194" o:spid="_x0000_s1040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TirXQvUBAADS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0AA41019" w14:textId="77777777" w:rsidR="009E3F0B" w:rsidRPr="00371AE9" w:rsidRDefault="009E3F0B" w:rsidP="009E3F0B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Decedent’s Autos, Boats, Motors, Motorcycles, and Other Recreational Vehicles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A39BB5" w14:textId="77777777" w:rsidR="00C16DCA" w:rsidRPr="00E50EC6" w:rsidRDefault="00C16DCA" w:rsidP="00C16DCA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Vehicle #1 Year/Make/Model: </w:t>
      </w:r>
      <w:r w:rsidRPr="00E50EC6">
        <w:rPr>
          <w:b/>
          <w:bCs/>
          <w:noProof/>
          <w:sz w:val="26"/>
          <w:szCs w:val="26"/>
        </w:rPr>
        <w:t>{{ veh1_ymm }}</w:t>
      </w:r>
      <w:r w:rsidRPr="00B619F6">
        <w:rPr>
          <w:noProof/>
          <w:sz w:val="26"/>
          <w:szCs w:val="26"/>
        </w:rPr>
        <w:t xml:space="preserve"> | City/State: </w:t>
      </w:r>
      <w:r w:rsidRPr="00E50EC6">
        <w:rPr>
          <w:b/>
          <w:bCs/>
          <w:noProof/>
          <w:sz w:val="26"/>
          <w:szCs w:val="26"/>
        </w:rPr>
        <w:t xml:space="preserve">{{ veh1_loc }} </w:t>
      </w:r>
    </w:p>
    <w:p w14:paraId="39AC0BC6" w14:textId="33C94D34" w:rsidR="00C16DCA" w:rsidRPr="00B619F6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Blue Book Value: </w:t>
      </w:r>
      <w:r w:rsidRPr="00E50EC6">
        <w:rPr>
          <w:b/>
          <w:bCs/>
          <w:noProof/>
          <w:sz w:val="26"/>
          <w:szCs w:val="26"/>
        </w:rPr>
        <w:t>{{ veh1_val }}</w:t>
      </w:r>
      <w:r w:rsidRPr="00B619F6">
        <w:rPr>
          <w:noProof/>
          <w:sz w:val="26"/>
          <w:szCs w:val="26"/>
        </w:rPr>
        <w:t xml:space="preserve"> | Amt Owed: </w:t>
      </w:r>
      <w:r w:rsidRPr="00E50EC6">
        <w:rPr>
          <w:b/>
          <w:bCs/>
          <w:noProof/>
          <w:sz w:val="26"/>
          <w:szCs w:val="26"/>
        </w:rPr>
        <w:t>{{ veh1_owed }}</w:t>
      </w:r>
    </w:p>
    <w:p w14:paraId="01D648A7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Vehicle #2 Year/Make/Model: </w:t>
      </w:r>
      <w:r w:rsidRPr="00E50EC6">
        <w:rPr>
          <w:b/>
          <w:bCs/>
          <w:noProof/>
          <w:sz w:val="26"/>
          <w:szCs w:val="26"/>
        </w:rPr>
        <w:t>{{ veh2_ymm }}</w:t>
      </w:r>
      <w:r w:rsidRPr="00B619F6">
        <w:rPr>
          <w:noProof/>
          <w:sz w:val="26"/>
          <w:szCs w:val="26"/>
        </w:rPr>
        <w:t xml:space="preserve"> | City/State: </w:t>
      </w:r>
      <w:r w:rsidRPr="00E50EC6">
        <w:rPr>
          <w:b/>
          <w:bCs/>
          <w:noProof/>
          <w:sz w:val="26"/>
          <w:szCs w:val="26"/>
        </w:rPr>
        <w:t>{{ veh2_loc }}</w:t>
      </w:r>
      <w:r w:rsidRPr="00B619F6">
        <w:rPr>
          <w:noProof/>
          <w:sz w:val="26"/>
          <w:szCs w:val="26"/>
        </w:rPr>
        <w:t xml:space="preserve"> </w:t>
      </w:r>
    </w:p>
    <w:p w14:paraId="184C74E3" w14:textId="3B994419" w:rsidR="00C16DCA" w:rsidRPr="00B619F6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Blue Book Value: </w:t>
      </w:r>
      <w:r w:rsidRPr="00E50EC6">
        <w:rPr>
          <w:b/>
          <w:bCs/>
          <w:noProof/>
          <w:sz w:val="26"/>
          <w:szCs w:val="26"/>
        </w:rPr>
        <w:t>{{ veh2_val }}</w:t>
      </w:r>
      <w:r w:rsidRPr="00B619F6">
        <w:rPr>
          <w:noProof/>
          <w:sz w:val="26"/>
          <w:szCs w:val="26"/>
        </w:rPr>
        <w:t xml:space="preserve"> | Amt Owed: </w:t>
      </w:r>
      <w:r w:rsidRPr="00E50EC6">
        <w:rPr>
          <w:b/>
          <w:bCs/>
          <w:noProof/>
          <w:sz w:val="26"/>
          <w:szCs w:val="26"/>
        </w:rPr>
        <w:t>{{ veh2_owed }}</w:t>
      </w:r>
    </w:p>
    <w:p w14:paraId="70479A67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Vehicle #3 Year/Make/Model: </w:t>
      </w:r>
      <w:r w:rsidRPr="00E50EC6">
        <w:rPr>
          <w:b/>
          <w:bCs/>
          <w:noProof/>
          <w:sz w:val="26"/>
          <w:szCs w:val="26"/>
        </w:rPr>
        <w:t>{{ veh3_ymm }}</w:t>
      </w:r>
      <w:r w:rsidRPr="00B619F6">
        <w:rPr>
          <w:noProof/>
          <w:sz w:val="26"/>
          <w:szCs w:val="26"/>
        </w:rPr>
        <w:t xml:space="preserve"> | City/State: </w:t>
      </w:r>
      <w:r w:rsidRPr="00E50EC6">
        <w:rPr>
          <w:b/>
          <w:bCs/>
          <w:noProof/>
          <w:sz w:val="26"/>
          <w:szCs w:val="26"/>
        </w:rPr>
        <w:t>{{ veh3_loc }}</w:t>
      </w:r>
      <w:r w:rsidRPr="00B619F6">
        <w:rPr>
          <w:noProof/>
          <w:sz w:val="26"/>
          <w:szCs w:val="26"/>
        </w:rPr>
        <w:t xml:space="preserve"> </w:t>
      </w:r>
    </w:p>
    <w:p w14:paraId="482CE6A8" w14:textId="14ADF2C8" w:rsidR="00C16DCA" w:rsidRPr="00E50EC6" w:rsidRDefault="00C16DCA" w:rsidP="00C16DCA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Blue Book Value: </w:t>
      </w:r>
      <w:r w:rsidRPr="00E50EC6">
        <w:rPr>
          <w:b/>
          <w:bCs/>
          <w:noProof/>
          <w:sz w:val="26"/>
          <w:szCs w:val="26"/>
        </w:rPr>
        <w:t>{{ veh3_val }}</w:t>
      </w:r>
      <w:r w:rsidRPr="00B619F6">
        <w:rPr>
          <w:noProof/>
          <w:sz w:val="26"/>
          <w:szCs w:val="26"/>
        </w:rPr>
        <w:t xml:space="preserve"> | Amt Owed: </w:t>
      </w:r>
      <w:r w:rsidRPr="00E50EC6">
        <w:rPr>
          <w:b/>
          <w:bCs/>
          <w:noProof/>
          <w:sz w:val="26"/>
          <w:szCs w:val="26"/>
        </w:rPr>
        <w:t>{{ veh3_owed }}</w:t>
      </w:r>
    </w:p>
    <w:p w14:paraId="165E93C9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Vehicle #4 Year/Make/Model: </w:t>
      </w:r>
      <w:r w:rsidRPr="00E50EC6">
        <w:rPr>
          <w:b/>
          <w:bCs/>
          <w:noProof/>
          <w:sz w:val="26"/>
          <w:szCs w:val="26"/>
        </w:rPr>
        <w:t>{{ veh4_ymm }}</w:t>
      </w:r>
      <w:r w:rsidRPr="00B619F6">
        <w:rPr>
          <w:noProof/>
          <w:sz w:val="26"/>
          <w:szCs w:val="26"/>
        </w:rPr>
        <w:t xml:space="preserve"> | City/State: </w:t>
      </w:r>
      <w:r w:rsidRPr="00E50EC6">
        <w:rPr>
          <w:b/>
          <w:bCs/>
          <w:noProof/>
          <w:sz w:val="26"/>
          <w:szCs w:val="26"/>
        </w:rPr>
        <w:t>{{ veh4_loc }}</w:t>
      </w:r>
      <w:r w:rsidRPr="00B619F6">
        <w:rPr>
          <w:noProof/>
          <w:sz w:val="26"/>
          <w:szCs w:val="26"/>
        </w:rPr>
        <w:t xml:space="preserve"> </w:t>
      </w:r>
    </w:p>
    <w:p w14:paraId="7D998BBA" w14:textId="05FB57A9" w:rsidR="00C16DCA" w:rsidRPr="00B619F6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Blue Book Value: </w:t>
      </w:r>
      <w:r w:rsidRPr="00E50EC6">
        <w:rPr>
          <w:b/>
          <w:bCs/>
          <w:noProof/>
          <w:sz w:val="26"/>
          <w:szCs w:val="26"/>
        </w:rPr>
        <w:t>{{ veh4_val }}</w:t>
      </w:r>
      <w:r w:rsidRPr="00B619F6">
        <w:rPr>
          <w:noProof/>
          <w:sz w:val="26"/>
          <w:szCs w:val="26"/>
        </w:rPr>
        <w:t xml:space="preserve"> | Amt Owed: </w:t>
      </w:r>
      <w:r w:rsidRPr="00E50EC6">
        <w:rPr>
          <w:b/>
          <w:bCs/>
          <w:noProof/>
          <w:sz w:val="26"/>
          <w:szCs w:val="26"/>
        </w:rPr>
        <w:t>{{ veh4_owed }}</w:t>
      </w:r>
    </w:p>
    <w:p w14:paraId="6D9C9FFD" w14:textId="77777777" w:rsidR="009E3F0B" w:rsidRDefault="009E3F0B" w:rsidP="009E3F0B">
      <w:pPr>
        <w:pStyle w:val="BodyText"/>
        <w:keepLines/>
        <w:widowControl/>
        <w:tabs>
          <w:tab w:val="left" w:leader="underscore" w:pos="7920"/>
          <w:tab w:val="left" w:leader="underscore" w:pos="10800"/>
        </w:tabs>
        <w:kinsoku w:val="0"/>
        <w:overflowPunct w:val="0"/>
        <w:spacing w:before="0"/>
        <w:ind w:left="0"/>
      </w:pPr>
    </w:p>
    <w:p w14:paraId="0D620393" w14:textId="77777777" w:rsidR="000719FD" w:rsidRDefault="000A76A7" w:rsidP="00B67B5C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4DEB9B4D" wp14:editId="62B1C491">
                <wp:extent cx="6858000" cy="266700"/>
                <wp:effectExtent l="0" t="0" r="0" b="0"/>
                <wp:docPr id="4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26990" w14:textId="77777777" w:rsidR="000719FD" w:rsidRPr="00371AE9" w:rsidRDefault="000719FD" w:rsidP="000719FD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Decedent’s Debts (Please attach latest billing statement for all, including utilities)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EB9B4D" id="Text Box 193" o:spid="_x0000_s1041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7mQirvUBAADS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01E26990" w14:textId="77777777" w:rsidR="000719FD" w:rsidRPr="00371AE9" w:rsidRDefault="000719FD" w:rsidP="000719FD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Decedent’s Debts (Please attach latest billing statement for all, including utilities)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EC43AD" w14:textId="77777777" w:rsidR="00C16DCA" w:rsidRPr="00E50EC6" w:rsidRDefault="00C16DCA" w:rsidP="00C16DCA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Debt #1 Institution: </w:t>
      </w:r>
      <w:r w:rsidRPr="00E50EC6">
        <w:rPr>
          <w:b/>
          <w:bCs/>
          <w:noProof/>
          <w:sz w:val="26"/>
          <w:szCs w:val="26"/>
        </w:rPr>
        <w:t>{{ debt1_inst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 xml:space="preserve">{{ debt1_val }} </w:t>
      </w:r>
    </w:p>
    <w:p w14:paraId="1B924CE8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Debt #2 Institution: </w:t>
      </w:r>
      <w:r w:rsidRPr="00E50EC6">
        <w:rPr>
          <w:b/>
          <w:bCs/>
          <w:noProof/>
          <w:sz w:val="26"/>
          <w:szCs w:val="26"/>
        </w:rPr>
        <w:t>{{ debt2_inst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debt2_val }}</w:t>
      </w:r>
      <w:r w:rsidRPr="00B619F6">
        <w:rPr>
          <w:noProof/>
          <w:sz w:val="26"/>
          <w:szCs w:val="26"/>
        </w:rPr>
        <w:t xml:space="preserve"> </w:t>
      </w:r>
    </w:p>
    <w:p w14:paraId="63DDA1B5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Debt #3 Institution: </w:t>
      </w:r>
      <w:r w:rsidRPr="00E50EC6">
        <w:rPr>
          <w:b/>
          <w:bCs/>
          <w:noProof/>
          <w:sz w:val="26"/>
          <w:szCs w:val="26"/>
        </w:rPr>
        <w:t>{{ debt3_inst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debt3_val }}</w:t>
      </w:r>
      <w:r w:rsidRPr="00B619F6">
        <w:rPr>
          <w:noProof/>
          <w:sz w:val="26"/>
          <w:szCs w:val="26"/>
        </w:rPr>
        <w:t xml:space="preserve"> </w:t>
      </w:r>
    </w:p>
    <w:p w14:paraId="10570D32" w14:textId="77777777" w:rsidR="00C16DCA" w:rsidRPr="00E50EC6" w:rsidRDefault="00C16DCA" w:rsidP="00C16DCA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Debt #4 Institution: </w:t>
      </w:r>
      <w:r w:rsidRPr="00E50EC6">
        <w:rPr>
          <w:b/>
          <w:bCs/>
          <w:noProof/>
          <w:sz w:val="26"/>
          <w:szCs w:val="26"/>
        </w:rPr>
        <w:t>{{ debt4_inst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 xml:space="preserve">{{ debt4_val }} </w:t>
      </w:r>
    </w:p>
    <w:p w14:paraId="3C4ECBC7" w14:textId="77777777" w:rsidR="00C16DCA" w:rsidRPr="00E50EC6" w:rsidRDefault="00C16DCA" w:rsidP="00C16DCA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Debt #5 Institution: </w:t>
      </w:r>
      <w:r w:rsidRPr="00E50EC6">
        <w:rPr>
          <w:b/>
          <w:bCs/>
          <w:noProof/>
          <w:sz w:val="26"/>
          <w:szCs w:val="26"/>
        </w:rPr>
        <w:t>{{ debt5_inst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 xml:space="preserve">{{ debt5_val }} </w:t>
      </w:r>
    </w:p>
    <w:p w14:paraId="4866D994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Debt #6 Institution: </w:t>
      </w:r>
      <w:r w:rsidRPr="00E50EC6">
        <w:rPr>
          <w:b/>
          <w:bCs/>
          <w:noProof/>
          <w:sz w:val="26"/>
          <w:szCs w:val="26"/>
        </w:rPr>
        <w:t>{{ debt6_inst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debt6_val }}</w:t>
      </w:r>
      <w:r w:rsidRPr="00B619F6">
        <w:rPr>
          <w:noProof/>
          <w:sz w:val="26"/>
          <w:szCs w:val="26"/>
        </w:rPr>
        <w:t xml:space="preserve"> </w:t>
      </w:r>
    </w:p>
    <w:p w14:paraId="565BC94F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Debt #7 Institution: </w:t>
      </w:r>
      <w:r w:rsidRPr="00E50EC6">
        <w:rPr>
          <w:b/>
          <w:bCs/>
          <w:noProof/>
          <w:sz w:val="26"/>
          <w:szCs w:val="26"/>
        </w:rPr>
        <w:t>{{ debt7_inst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debt7_val }}</w:t>
      </w:r>
      <w:r w:rsidRPr="00B619F6">
        <w:rPr>
          <w:noProof/>
          <w:sz w:val="26"/>
          <w:szCs w:val="26"/>
        </w:rPr>
        <w:t xml:space="preserve"> </w:t>
      </w:r>
    </w:p>
    <w:p w14:paraId="08C14A9B" w14:textId="1A46C43A" w:rsidR="00C16DCA" w:rsidRP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Debt #8 Institution: </w:t>
      </w:r>
      <w:r w:rsidRPr="00E50EC6">
        <w:rPr>
          <w:b/>
          <w:bCs/>
          <w:noProof/>
          <w:sz w:val="26"/>
          <w:szCs w:val="26"/>
        </w:rPr>
        <w:t>{{ debt8_inst }}</w:t>
      </w:r>
      <w:r w:rsidRPr="00B619F6">
        <w:rPr>
          <w:noProof/>
          <w:sz w:val="26"/>
          <w:szCs w:val="26"/>
        </w:rPr>
        <w:t xml:space="preserve"> | Value: </w:t>
      </w:r>
      <w:r w:rsidRPr="00E50EC6">
        <w:rPr>
          <w:b/>
          <w:bCs/>
          <w:noProof/>
          <w:sz w:val="26"/>
          <w:szCs w:val="26"/>
        </w:rPr>
        <w:t>{{ debt8_val }}</w:t>
      </w:r>
    </w:p>
    <w:p w14:paraId="21213CE0" w14:textId="77777777" w:rsidR="00A6378A" w:rsidRDefault="00A6378A" w:rsidP="00A6378A">
      <w:pPr>
        <w:pStyle w:val="BodyText"/>
        <w:keepLines/>
        <w:widowControl/>
        <w:tabs>
          <w:tab w:val="left" w:leader="underscore" w:pos="10800"/>
        </w:tabs>
        <w:kinsoku w:val="0"/>
        <w:overflowPunct w:val="0"/>
        <w:spacing w:before="0"/>
        <w:ind w:left="0"/>
      </w:pPr>
    </w:p>
    <w:p w14:paraId="55EBF1BC" w14:textId="77777777" w:rsidR="00C54735" w:rsidRDefault="000A76A7" w:rsidP="00B67B5C">
      <w:pPr>
        <w:keepLines/>
        <w:widowControl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466E79B8" wp14:editId="17405CF7">
                <wp:extent cx="6858000" cy="266700"/>
                <wp:effectExtent l="0" t="0" r="0" b="0"/>
                <wp:docPr id="2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4B1AE6" w14:textId="77777777" w:rsidR="00C54735" w:rsidRPr="00371AE9" w:rsidRDefault="00C54735" w:rsidP="00C54735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Decedent’s Furniture, Collectable, or Other Personal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6E79B8" id="Text Box 195" o:spid="_x0000_s1042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" fillcolor="#090" stroked="f">
                <v:textbox style="mso-fit-shape-to-text:t">
                  <w:txbxContent>
                    <w:p w14:paraId="794B1AE6" w14:textId="77777777" w:rsidR="00C54735" w:rsidRPr="00371AE9" w:rsidRDefault="00C54735" w:rsidP="00C54735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Decedent’s Furniture, Collectable, or Other Personal Items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A59E4D" w14:textId="77777777" w:rsidR="00C54735" w:rsidRPr="0043593F" w:rsidRDefault="00C54735" w:rsidP="00B67B5C">
      <w:pPr>
        <w:pStyle w:val="BodyText"/>
        <w:keepLines/>
        <w:widowControl/>
        <w:tabs>
          <w:tab w:val="left" w:leader="underscore" w:pos="4860"/>
          <w:tab w:val="left" w:leader="underscore" w:pos="10800"/>
        </w:tabs>
        <w:kinsoku w:val="0"/>
        <w:overflowPunct w:val="0"/>
        <w:spacing w:before="240"/>
        <w:ind w:left="0"/>
        <w:jc w:val="both"/>
      </w:pPr>
      <w:r w:rsidRPr="0043593F">
        <w:t xml:space="preserve">Please list any additional items that have a substantial value. Substantial value is different in each estate and should be listed only if they will make a difference in the overall value of the estate. For </w:t>
      </w:r>
      <w:r w:rsidR="00E36195" w:rsidRPr="0043593F">
        <w:t>example,</w:t>
      </w:r>
      <w:r w:rsidRPr="0043593F">
        <w:t xml:space="preserve"> if an item is worth $1000 and the entire estate is worth $1 million, then you would not need to list the item; however, if the entire estate is worth $100,000, then you should list the item.</w:t>
      </w:r>
    </w:p>
    <w:p w14:paraId="07B6C41F" w14:textId="77777777" w:rsidR="00C54735" w:rsidRPr="0043593F" w:rsidRDefault="00C54735" w:rsidP="00B67B5C">
      <w:pPr>
        <w:pStyle w:val="BodyText"/>
        <w:keepLines/>
        <w:widowControl/>
        <w:tabs>
          <w:tab w:val="left" w:leader="underscore" w:pos="4860"/>
          <w:tab w:val="left" w:leader="underscore" w:pos="10800"/>
        </w:tabs>
        <w:kinsoku w:val="0"/>
        <w:overflowPunct w:val="0"/>
        <w:spacing w:before="240"/>
        <w:ind w:left="0"/>
        <w:jc w:val="both"/>
      </w:pPr>
      <w:r w:rsidRPr="0043593F">
        <w:lastRenderedPageBreak/>
        <w:t xml:space="preserve">Additionally, please list any items of special sentimental value. Some examples of the types of items to list here </w:t>
      </w:r>
      <w:r w:rsidR="00E36195" w:rsidRPr="0043593F">
        <w:t>are</w:t>
      </w:r>
      <w:r w:rsidRPr="0043593F">
        <w:t xml:space="preserve"> tools, yard equipment, furniture, electronics, rare coins, art, guns, family dolls, etc.</w:t>
      </w:r>
    </w:p>
    <w:p w14:paraId="119745A1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#1: </w:t>
      </w:r>
      <w:r w:rsidRPr="00E13598">
        <w:rPr>
          <w:b/>
          <w:bCs/>
          <w:noProof/>
          <w:sz w:val="26"/>
          <w:szCs w:val="26"/>
        </w:rPr>
        <w:t>{{ item1_desc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>{{ item1_val }}</w:t>
      </w:r>
      <w:r w:rsidRPr="00B619F6">
        <w:rPr>
          <w:noProof/>
          <w:sz w:val="26"/>
          <w:szCs w:val="26"/>
        </w:rPr>
        <w:t xml:space="preserve"> </w:t>
      </w:r>
    </w:p>
    <w:p w14:paraId="6ABCA551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#2: </w:t>
      </w:r>
      <w:r w:rsidRPr="00E13598">
        <w:rPr>
          <w:b/>
          <w:bCs/>
          <w:noProof/>
          <w:sz w:val="26"/>
          <w:szCs w:val="26"/>
        </w:rPr>
        <w:t>{{ item2_desc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>{{ item2_val }}</w:t>
      </w:r>
      <w:r w:rsidRPr="00B619F6">
        <w:rPr>
          <w:noProof/>
          <w:sz w:val="26"/>
          <w:szCs w:val="26"/>
        </w:rPr>
        <w:t xml:space="preserve"> </w:t>
      </w:r>
    </w:p>
    <w:p w14:paraId="5D83F4DE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#3: </w:t>
      </w:r>
      <w:r w:rsidRPr="00E13598">
        <w:rPr>
          <w:b/>
          <w:bCs/>
          <w:noProof/>
          <w:sz w:val="26"/>
          <w:szCs w:val="26"/>
        </w:rPr>
        <w:t>{{ item3_desc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>{{ item3_val }}</w:t>
      </w:r>
      <w:r w:rsidRPr="00B619F6">
        <w:rPr>
          <w:noProof/>
          <w:sz w:val="26"/>
          <w:szCs w:val="26"/>
        </w:rPr>
        <w:t xml:space="preserve"> </w:t>
      </w:r>
    </w:p>
    <w:p w14:paraId="36948CC6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#4: </w:t>
      </w:r>
      <w:r w:rsidRPr="00E13598">
        <w:rPr>
          <w:b/>
          <w:bCs/>
          <w:noProof/>
          <w:sz w:val="26"/>
          <w:szCs w:val="26"/>
        </w:rPr>
        <w:t>{{ item4_desc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>{{ item4_val }}</w:t>
      </w:r>
      <w:r w:rsidRPr="00B619F6">
        <w:rPr>
          <w:noProof/>
          <w:sz w:val="26"/>
          <w:szCs w:val="26"/>
        </w:rPr>
        <w:t xml:space="preserve"> </w:t>
      </w:r>
    </w:p>
    <w:p w14:paraId="41B4E71F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#5: </w:t>
      </w:r>
      <w:r w:rsidRPr="00E13598">
        <w:rPr>
          <w:b/>
          <w:bCs/>
          <w:noProof/>
          <w:sz w:val="26"/>
          <w:szCs w:val="26"/>
        </w:rPr>
        <w:t>{{ item5_desc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>{{ item5_val }}</w:t>
      </w:r>
      <w:r w:rsidRPr="00B619F6">
        <w:rPr>
          <w:noProof/>
          <w:sz w:val="26"/>
          <w:szCs w:val="26"/>
        </w:rPr>
        <w:t xml:space="preserve"> </w:t>
      </w:r>
    </w:p>
    <w:p w14:paraId="05F74ED9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#6: </w:t>
      </w:r>
      <w:r w:rsidRPr="00E13598">
        <w:rPr>
          <w:b/>
          <w:bCs/>
          <w:noProof/>
          <w:sz w:val="26"/>
          <w:szCs w:val="26"/>
        </w:rPr>
        <w:t>{{ item6_desc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>{{ item6_val }}</w:t>
      </w:r>
      <w:r w:rsidRPr="00B619F6">
        <w:rPr>
          <w:noProof/>
          <w:sz w:val="26"/>
          <w:szCs w:val="26"/>
        </w:rPr>
        <w:t xml:space="preserve"> </w:t>
      </w:r>
    </w:p>
    <w:p w14:paraId="26CBFC0C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#7: </w:t>
      </w:r>
      <w:r w:rsidRPr="00E13598">
        <w:rPr>
          <w:b/>
          <w:bCs/>
          <w:noProof/>
          <w:sz w:val="26"/>
          <w:szCs w:val="26"/>
        </w:rPr>
        <w:t>{{ item7_desc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>{{ item7_val }}</w:t>
      </w:r>
      <w:r w:rsidRPr="00B619F6">
        <w:rPr>
          <w:noProof/>
          <w:sz w:val="26"/>
          <w:szCs w:val="26"/>
        </w:rPr>
        <w:t xml:space="preserve"> </w:t>
      </w:r>
    </w:p>
    <w:p w14:paraId="29D05ECB" w14:textId="77777777" w:rsidR="00C16DCA" w:rsidRPr="00E13598" w:rsidRDefault="00C16DCA" w:rsidP="00C16DCA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#8: </w:t>
      </w:r>
      <w:r w:rsidRPr="00E13598">
        <w:rPr>
          <w:b/>
          <w:bCs/>
          <w:noProof/>
          <w:sz w:val="26"/>
          <w:szCs w:val="26"/>
        </w:rPr>
        <w:t>{{ item8_desc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 xml:space="preserve">{{ item8_val }} </w:t>
      </w:r>
    </w:p>
    <w:p w14:paraId="32022C33" w14:textId="77777777" w:rsid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#9: </w:t>
      </w:r>
      <w:r w:rsidRPr="00E13598">
        <w:rPr>
          <w:b/>
          <w:bCs/>
          <w:noProof/>
          <w:sz w:val="26"/>
          <w:szCs w:val="26"/>
        </w:rPr>
        <w:t>{{ item9_desc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>{{ item9_val }}</w:t>
      </w:r>
      <w:r w:rsidRPr="00B619F6">
        <w:rPr>
          <w:noProof/>
          <w:sz w:val="26"/>
          <w:szCs w:val="26"/>
        </w:rPr>
        <w:t xml:space="preserve"> </w:t>
      </w:r>
    </w:p>
    <w:p w14:paraId="33C78218" w14:textId="18667486" w:rsidR="00C16DCA" w:rsidRPr="00E13598" w:rsidRDefault="00C16DCA" w:rsidP="00C16DCA">
      <w:pPr>
        <w:keepLines/>
        <w:widowControl/>
        <w:kinsoku w:val="0"/>
        <w:overflowPunct w:val="0"/>
        <w:spacing w:before="240"/>
        <w:rPr>
          <w:b/>
          <w:bCs/>
          <w:noProof/>
          <w:sz w:val="26"/>
          <w:szCs w:val="26"/>
        </w:rPr>
      </w:pPr>
      <w:r w:rsidRPr="00B619F6">
        <w:rPr>
          <w:noProof/>
          <w:sz w:val="26"/>
          <w:szCs w:val="26"/>
        </w:rPr>
        <w:t xml:space="preserve">Item #10: </w:t>
      </w:r>
      <w:r w:rsidRPr="00E13598">
        <w:rPr>
          <w:b/>
          <w:bCs/>
          <w:noProof/>
          <w:sz w:val="26"/>
          <w:szCs w:val="26"/>
        </w:rPr>
        <w:t>{{ item10_desc }}</w:t>
      </w:r>
      <w:r w:rsidRPr="00B619F6">
        <w:rPr>
          <w:noProof/>
          <w:sz w:val="26"/>
          <w:szCs w:val="26"/>
        </w:rPr>
        <w:t xml:space="preserve"> | Value: </w:t>
      </w:r>
      <w:r w:rsidRPr="00E13598">
        <w:rPr>
          <w:b/>
          <w:bCs/>
          <w:noProof/>
          <w:sz w:val="26"/>
          <w:szCs w:val="26"/>
        </w:rPr>
        <w:t>{{ item10_val }}</w:t>
      </w:r>
    </w:p>
    <w:p w14:paraId="2F4FC335" w14:textId="77777777" w:rsidR="00C16DCA" w:rsidRPr="00C16DCA" w:rsidRDefault="00C16DCA" w:rsidP="00C16DCA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</w:p>
    <w:p w14:paraId="347BD14B" w14:textId="77777777" w:rsidR="0043593F" w:rsidRDefault="000A76A7" w:rsidP="00B67B5C">
      <w:pPr>
        <w:keepLines/>
        <w:widowControl/>
        <w:kinsoku w:val="0"/>
        <w:overflowPunct w:val="0"/>
        <w:spacing w:before="24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1B3B3065" wp14:editId="48BC632A">
                <wp:extent cx="6858000" cy="266700"/>
                <wp:effectExtent l="0" t="3810" r="0" b="0"/>
                <wp:docPr id="1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B0CD9" w14:textId="77777777" w:rsidR="0043593F" w:rsidRPr="00371AE9" w:rsidRDefault="0043593F" w:rsidP="0043593F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Affirmation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3B3065" id="Text Box 197" o:spid="_x0000_s1043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" fillcolor="#090" stroked="f">
                <v:textbox style="mso-fit-shape-to-text:t">
                  <w:txbxContent>
                    <w:p w14:paraId="1AEB0CD9" w14:textId="77777777" w:rsidR="0043593F" w:rsidRPr="00371AE9" w:rsidRDefault="0043593F" w:rsidP="0043593F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Affirmation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18F6FA" w14:textId="77777777" w:rsidR="0043593F" w:rsidRPr="00C54735" w:rsidRDefault="0043593F" w:rsidP="00B67B5C">
      <w:pPr>
        <w:pStyle w:val="BodyText"/>
        <w:keepLines/>
        <w:widowControl/>
        <w:tabs>
          <w:tab w:val="left" w:leader="underscore" w:pos="4860"/>
          <w:tab w:val="left" w:leader="underscore" w:pos="10800"/>
        </w:tabs>
        <w:kinsoku w:val="0"/>
        <w:overflowPunct w:val="0"/>
        <w:spacing w:before="240"/>
        <w:ind w:left="0"/>
        <w:jc w:val="both"/>
        <w:rPr>
          <w:b/>
        </w:rPr>
      </w:pPr>
      <w:r>
        <w:rPr>
          <w:b/>
        </w:rPr>
        <w:t>This is a complete record of the estate to the best of my knowledge. I will provide additional information as it becomes available.</w:t>
      </w:r>
    </w:p>
    <w:p w14:paraId="11C7884D" w14:textId="77777777" w:rsidR="0043593F" w:rsidRDefault="0043593F" w:rsidP="00E36195">
      <w:pPr>
        <w:pStyle w:val="BodyText"/>
        <w:keepLines/>
        <w:widowControl/>
        <w:tabs>
          <w:tab w:val="left" w:leader="underscore" w:pos="4860"/>
          <w:tab w:val="left" w:leader="underscore" w:pos="10800"/>
        </w:tabs>
        <w:kinsoku w:val="0"/>
        <w:overflowPunct w:val="0"/>
        <w:spacing w:before="480"/>
        <w:ind w:left="0"/>
      </w:pPr>
      <w:r>
        <w:t xml:space="preserve">Date: </w:t>
      </w:r>
      <w:proofErr w:type="gramStart"/>
      <w:r>
        <w:tab/>
        <w:t xml:space="preserve">  Signature</w:t>
      </w:r>
      <w:proofErr w:type="gramEnd"/>
      <w:r>
        <w:t>:</w:t>
      </w:r>
      <w:r>
        <w:tab/>
      </w:r>
    </w:p>
    <w:sectPr w:rsidR="0043593F" w:rsidSect="0043593F">
      <w:pgSz w:w="12240" w:h="15840" w:code="1"/>
      <w:pgMar w:top="1440" w:right="720" w:bottom="720" w:left="720" w:header="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145F1" w14:textId="77777777" w:rsidR="008A7F0D" w:rsidRDefault="008A7F0D">
      <w:r>
        <w:separator/>
      </w:r>
    </w:p>
  </w:endnote>
  <w:endnote w:type="continuationSeparator" w:id="0">
    <w:p w14:paraId="2085EDDF" w14:textId="77777777" w:rsidR="008A7F0D" w:rsidRDefault="008A7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70EE" w14:textId="77777777" w:rsidR="00031FE4" w:rsidRDefault="00031FE4" w:rsidP="00256D0E">
    <w:pPr>
      <w:pStyle w:val="Footer"/>
      <w:pBdr>
        <w:bottom w:val="single" w:sz="12" w:space="1" w:color="auto"/>
      </w:pBdr>
      <w:jc w:val="center"/>
      <w:rPr>
        <w:spacing w:val="16"/>
        <w:sz w:val="18"/>
        <w:szCs w:val="18"/>
      </w:rPr>
    </w:pPr>
  </w:p>
  <w:p w14:paraId="065F0639" w14:textId="23FAB648" w:rsidR="00031FE4" w:rsidRPr="00426DB5" w:rsidRDefault="00F42619" w:rsidP="00256D0E">
    <w:pPr>
      <w:pStyle w:val="Footer"/>
      <w:jc w:val="center"/>
      <w:rPr>
        <w:spacing w:val="16"/>
        <w:sz w:val="21"/>
        <w:szCs w:val="21"/>
      </w:rPr>
    </w:pPr>
    <w:r w:rsidRPr="00F42619">
      <w:rPr>
        <w:spacing w:val="16"/>
        <w:sz w:val="21"/>
        <w:szCs w:val="21"/>
      </w:rPr>
      <w:t>333 City Blvd West, Suite 2050, Orange, CA 92868 • (949) 233-2894 • phil@barthattorneys.com</w:t>
    </w:r>
  </w:p>
  <w:p w14:paraId="3B7C1393" w14:textId="2F18E32B" w:rsidR="00031FE4" w:rsidRPr="001255D2" w:rsidRDefault="00F42619" w:rsidP="00256D0E">
    <w:pPr>
      <w:pStyle w:val="Footer"/>
      <w:jc w:val="center"/>
    </w:pPr>
    <w:r>
      <w:rPr>
        <w:rStyle w:val="PageNumber"/>
      </w:rPr>
      <w:t xml:space="preserve">Page </w:t>
    </w:r>
    <w:r w:rsidR="00031FE4">
      <w:rPr>
        <w:rStyle w:val="PageNumber"/>
      </w:rPr>
      <w:fldChar w:fldCharType="begin"/>
    </w:r>
    <w:r w:rsidR="00031FE4">
      <w:rPr>
        <w:rStyle w:val="PageNumber"/>
      </w:rPr>
      <w:instrText xml:space="preserve"> PAGE </w:instrText>
    </w:r>
    <w:r w:rsidR="00031FE4">
      <w:rPr>
        <w:rStyle w:val="PageNumber"/>
      </w:rPr>
      <w:fldChar w:fldCharType="separate"/>
    </w:r>
    <w:r w:rsidR="00031FE4">
      <w:rPr>
        <w:rStyle w:val="PageNumber"/>
        <w:noProof/>
      </w:rPr>
      <w:t>2</w:t>
    </w:r>
    <w:r w:rsidR="00031FE4"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9F5D" w14:textId="77777777" w:rsidR="00657F4D" w:rsidRDefault="00657F4D" w:rsidP="00657F4D">
    <w:pPr>
      <w:pStyle w:val="Footer"/>
      <w:pBdr>
        <w:bottom w:val="single" w:sz="12" w:space="1" w:color="auto"/>
      </w:pBdr>
      <w:jc w:val="center"/>
      <w:rPr>
        <w:spacing w:val="16"/>
        <w:sz w:val="18"/>
        <w:szCs w:val="18"/>
      </w:rPr>
    </w:pPr>
  </w:p>
  <w:p w14:paraId="270785BC" w14:textId="77777777" w:rsidR="00657F4D" w:rsidRPr="00426DB5" w:rsidRDefault="00657F4D" w:rsidP="00657F4D">
    <w:pPr>
      <w:pStyle w:val="Footer"/>
      <w:jc w:val="center"/>
      <w:rPr>
        <w:spacing w:val="16"/>
        <w:sz w:val="21"/>
        <w:szCs w:val="21"/>
      </w:rPr>
    </w:pPr>
    <w:r w:rsidRPr="00F42619">
      <w:rPr>
        <w:spacing w:val="16"/>
        <w:sz w:val="21"/>
        <w:szCs w:val="21"/>
      </w:rPr>
      <w:t>333 City Blvd West, Suite 2050, Orange, CA 92868 • (949) 233-2894 • phil@barthattorneys.com</w:t>
    </w:r>
  </w:p>
  <w:p w14:paraId="66A233B1" w14:textId="77777777" w:rsidR="00657F4D" w:rsidRPr="001255D2" w:rsidRDefault="00657F4D" w:rsidP="00657F4D">
    <w:pPr>
      <w:pStyle w:val="Footer"/>
      <w:jc w:val="center"/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D732" w14:textId="77777777" w:rsidR="008A7F0D" w:rsidRDefault="008A7F0D">
      <w:r>
        <w:separator/>
      </w:r>
    </w:p>
  </w:footnote>
  <w:footnote w:type="continuationSeparator" w:id="0">
    <w:p w14:paraId="4BA11419" w14:textId="77777777" w:rsidR="008A7F0D" w:rsidRDefault="008A7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500C29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84666283" o:spid="_x0000_i1025" type="#_x0000_t75" style="width:1400pt;height:1400pt;visibility:visible;mso-wrap-style:square" o:bullet="t">
        <v:imagedata r:id="rId1" o:title=""/>
      </v:shape>
    </w:pict>
  </w:numPicBullet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hanging="301"/>
      </w:pPr>
      <w:rPr>
        <w:rFonts w:ascii="Times New Roman" w:hAnsi="Times New Roman" w:cs="Times New Roman"/>
        <w:b/>
        <w:bCs/>
        <w:color w:val="FFFFFF"/>
        <w:sz w:val="24"/>
        <w:szCs w:val="24"/>
      </w:rPr>
    </w:lvl>
    <w:lvl w:ilvl="1">
      <w:start w:val="1"/>
      <w:numFmt w:val="decimal"/>
      <w:lvlText w:val="%1.%2."/>
      <w:lvlJc w:val="left"/>
      <w:pPr>
        <w:ind w:hanging="480"/>
      </w:pPr>
      <w:rPr>
        <w:rFonts w:ascii="Times New Roman" w:hAnsi="Times New Roman" w:cs="Times New Roman"/>
        <w:b/>
        <w:bCs/>
        <w:sz w:val="24"/>
        <w:szCs w:val="24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0000403"/>
    <w:multiLevelType w:val="multilevel"/>
    <w:tmpl w:val="00000886"/>
    <w:lvl w:ilvl="0">
      <w:start w:val="4"/>
      <w:numFmt w:val="decimal"/>
      <w:lvlText w:val="%1."/>
      <w:lvlJc w:val="left"/>
      <w:pPr>
        <w:ind w:hanging="241"/>
      </w:pPr>
      <w:rPr>
        <w:rFonts w:ascii="Times New Roman" w:hAnsi="Times New Roman" w:cs="Times New Roman"/>
        <w:b/>
        <w:bCs/>
        <w:color w:val="FFFFFF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 w15:restartNumberingAfterBreak="0">
    <w:nsid w:val="00000404"/>
    <w:multiLevelType w:val="multilevel"/>
    <w:tmpl w:val="00000887"/>
    <w:lvl w:ilvl="0">
      <w:start w:val="6"/>
      <w:numFmt w:val="decimal"/>
      <w:lvlText w:val="%1."/>
      <w:lvlJc w:val="left"/>
      <w:pPr>
        <w:ind w:hanging="240"/>
      </w:pPr>
      <w:rPr>
        <w:rFonts w:ascii="Times New Roman" w:hAnsi="Times New Roman" w:cs="Times New Roman"/>
        <w:b/>
        <w:bCs/>
        <w:color w:val="FFFFFF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3" w15:restartNumberingAfterBreak="0">
    <w:nsid w:val="00000405"/>
    <w:multiLevelType w:val="multilevel"/>
    <w:tmpl w:val="00000888"/>
    <w:lvl w:ilvl="0">
      <w:start w:val="8"/>
      <w:numFmt w:val="decimal"/>
      <w:lvlText w:val="%1."/>
      <w:lvlJc w:val="left"/>
      <w:pPr>
        <w:ind w:hanging="241"/>
      </w:pPr>
      <w:rPr>
        <w:rFonts w:ascii="Times New Roman" w:hAnsi="Times New Roman" w:cs="Times New Roman"/>
        <w:b/>
        <w:bCs/>
        <w:color w:val="FFFFFF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num w:numId="1" w16cid:durableId="1431514080">
    <w:abstractNumId w:val="3"/>
  </w:num>
  <w:num w:numId="2" w16cid:durableId="1895775713">
    <w:abstractNumId w:val="2"/>
  </w:num>
  <w:num w:numId="3" w16cid:durableId="708922068">
    <w:abstractNumId w:val="1"/>
  </w:num>
  <w:num w:numId="4" w16cid:durableId="59644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>
      <o:colormru v:ext="edit" colors="#090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FC"/>
    <w:rsid w:val="00007208"/>
    <w:rsid w:val="00031FE4"/>
    <w:rsid w:val="00032C94"/>
    <w:rsid w:val="000518D9"/>
    <w:rsid w:val="00055584"/>
    <w:rsid w:val="000719FD"/>
    <w:rsid w:val="000767E0"/>
    <w:rsid w:val="000929D3"/>
    <w:rsid w:val="000A76A7"/>
    <w:rsid w:val="000C0414"/>
    <w:rsid w:val="000E7C87"/>
    <w:rsid w:val="00122513"/>
    <w:rsid w:val="001C3D79"/>
    <w:rsid w:val="002060D6"/>
    <w:rsid w:val="00234754"/>
    <w:rsid w:val="00256D0E"/>
    <w:rsid w:val="00280DBF"/>
    <w:rsid w:val="002A7713"/>
    <w:rsid w:val="002D11AB"/>
    <w:rsid w:val="002E6000"/>
    <w:rsid w:val="002F786B"/>
    <w:rsid w:val="003123E1"/>
    <w:rsid w:val="003211C3"/>
    <w:rsid w:val="0034014F"/>
    <w:rsid w:val="00344AD7"/>
    <w:rsid w:val="0037173C"/>
    <w:rsid w:val="00371AE9"/>
    <w:rsid w:val="00392BB6"/>
    <w:rsid w:val="003D09BE"/>
    <w:rsid w:val="003D368F"/>
    <w:rsid w:val="003F2BF3"/>
    <w:rsid w:val="003F6444"/>
    <w:rsid w:val="00405E0E"/>
    <w:rsid w:val="0041485A"/>
    <w:rsid w:val="00420C4D"/>
    <w:rsid w:val="00426DB5"/>
    <w:rsid w:val="00432E1F"/>
    <w:rsid w:val="0043593F"/>
    <w:rsid w:val="004518A7"/>
    <w:rsid w:val="004727C3"/>
    <w:rsid w:val="004C6DA3"/>
    <w:rsid w:val="004E19E2"/>
    <w:rsid w:val="004F217B"/>
    <w:rsid w:val="00500C9C"/>
    <w:rsid w:val="00563A0C"/>
    <w:rsid w:val="0058420B"/>
    <w:rsid w:val="005A5A1F"/>
    <w:rsid w:val="005C610E"/>
    <w:rsid w:val="005E3BFC"/>
    <w:rsid w:val="00624204"/>
    <w:rsid w:val="00635C70"/>
    <w:rsid w:val="006426E3"/>
    <w:rsid w:val="00657F4D"/>
    <w:rsid w:val="00661668"/>
    <w:rsid w:val="006843A0"/>
    <w:rsid w:val="006D17FC"/>
    <w:rsid w:val="00712760"/>
    <w:rsid w:val="00750147"/>
    <w:rsid w:val="00767F66"/>
    <w:rsid w:val="007C551D"/>
    <w:rsid w:val="007D579C"/>
    <w:rsid w:val="00803110"/>
    <w:rsid w:val="00822004"/>
    <w:rsid w:val="008428C4"/>
    <w:rsid w:val="00842D00"/>
    <w:rsid w:val="008A7F0D"/>
    <w:rsid w:val="008B3E1E"/>
    <w:rsid w:val="008C17A2"/>
    <w:rsid w:val="008E49C7"/>
    <w:rsid w:val="00914BED"/>
    <w:rsid w:val="009213D4"/>
    <w:rsid w:val="00923B43"/>
    <w:rsid w:val="009264CE"/>
    <w:rsid w:val="009300E8"/>
    <w:rsid w:val="00933119"/>
    <w:rsid w:val="00937247"/>
    <w:rsid w:val="00952A36"/>
    <w:rsid w:val="009640FE"/>
    <w:rsid w:val="009B035F"/>
    <w:rsid w:val="009B4108"/>
    <w:rsid w:val="009C4FFA"/>
    <w:rsid w:val="009E3F0B"/>
    <w:rsid w:val="00A34937"/>
    <w:rsid w:val="00A367C5"/>
    <w:rsid w:val="00A45085"/>
    <w:rsid w:val="00A5103E"/>
    <w:rsid w:val="00A611FF"/>
    <w:rsid w:val="00A61B9A"/>
    <w:rsid w:val="00A6378A"/>
    <w:rsid w:val="00A87B01"/>
    <w:rsid w:val="00AB0D57"/>
    <w:rsid w:val="00AF29D6"/>
    <w:rsid w:val="00AF6803"/>
    <w:rsid w:val="00B22D8C"/>
    <w:rsid w:val="00B27F76"/>
    <w:rsid w:val="00B57473"/>
    <w:rsid w:val="00B67B5C"/>
    <w:rsid w:val="00B92BDF"/>
    <w:rsid w:val="00C0476A"/>
    <w:rsid w:val="00C1378A"/>
    <w:rsid w:val="00C16B2F"/>
    <w:rsid w:val="00C16DCA"/>
    <w:rsid w:val="00C348E7"/>
    <w:rsid w:val="00C54735"/>
    <w:rsid w:val="00C80A26"/>
    <w:rsid w:val="00CE1745"/>
    <w:rsid w:val="00D145F9"/>
    <w:rsid w:val="00D7783B"/>
    <w:rsid w:val="00D84BB0"/>
    <w:rsid w:val="00D9208F"/>
    <w:rsid w:val="00D944EF"/>
    <w:rsid w:val="00DD58DD"/>
    <w:rsid w:val="00DF3531"/>
    <w:rsid w:val="00E03B8C"/>
    <w:rsid w:val="00E13598"/>
    <w:rsid w:val="00E267EA"/>
    <w:rsid w:val="00E36195"/>
    <w:rsid w:val="00E425EA"/>
    <w:rsid w:val="00E50EC6"/>
    <w:rsid w:val="00E61559"/>
    <w:rsid w:val="00E671E5"/>
    <w:rsid w:val="00E808CA"/>
    <w:rsid w:val="00EB3309"/>
    <w:rsid w:val="00EC2973"/>
    <w:rsid w:val="00ED7B0F"/>
    <w:rsid w:val="00EE7DB7"/>
    <w:rsid w:val="00EF0732"/>
    <w:rsid w:val="00F2755C"/>
    <w:rsid w:val="00F33BD2"/>
    <w:rsid w:val="00F42619"/>
    <w:rsid w:val="00F472C5"/>
    <w:rsid w:val="00F8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90"/>
    </o:shapedefaults>
    <o:shapelayout v:ext="edit">
      <o:idmap v:ext="edit" data="2"/>
    </o:shapelayout>
  </w:shapeDefaults>
  <w:decimalSymbol w:val="."/>
  <w:listSeparator w:val=","/>
  <w14:docId w14:val="07035B99"/>
  <w15:chartTrackingRefBased/>
  <w15:docId w15:val="{4485C9FD-C488-4038-A46B-67062C26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63A0C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69"/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9"/>
      <w:ind w:left="120"/>
    </w:pPr>
  </w:style>
  <w:style w:type="character" w:customStyle="1" w:styleId="BodyTextChar">
    <w:name w:val="Body Text Char"/>
    <w:link w:val="BodyText"/>
    <w:uiPriority w:val="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nhideWhenUsed/>
    <w:rsid w:val="00D944E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944E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D944E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944EF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56D0E"/>
  </w:style>
  <w:style w:type="paragraph" w:styleId="BalloonText">
    <w:name w:val="Balloon Text"/>
    <w:basedOn w:val="Normal"/>
    <w:semiHidden/>
    <w:rsid w:val="002347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778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Shared\BSL%20Office\B-S%20Forms\Fee%20K's%20&amp;%20Q's\Questionnaire\Trust%20Admin%20Q%20%20-%20Rev%207-15-2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109E2D2696849A3F8CB71D54F18C2" ma:contentTypeVersion="15" ma:contentTypeDescription="Create a new document." ma:contentTypeScope="" ma:versionID="62cc22a5ef32e97da7eabaf89b0e33d3">
  <xsd:schema xmlns:xsd="http://www.w3.org/2001/XMLSchema" xmlns:xs="http://www.w3.org/2001/XMLSchema" xmlns:p="http://schemas.microsoft.com/office/2006/metadata/properties" xmlns:ns2="e83a8ddd-a182-4c17-9a21-f6c5704ac964" xmlns:ns3="c897513f-eca6-4931-b272-7672b71c59d1" targetNamespace="http://schemas.microsoft.com/office/2006/metadata/properties" ma:root="true" ma:fieldsID="66c8aa76ba5a21d91fab281199f7004c" ns2:_="" ns3:_="">
    <xsd:import namespace="e83a8ddd-a182-4c17-9a21-f6c5704ac964"/>
    <xsd:import namespace="c897513f-eca6-4931-b272-7672b71c5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3a8ddd-a182-4c17-9a21-f6c5704ac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aa3ef65-718e-4852-8624-f29c527a9c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7513f-eca6-4931-b272-7672b71c59d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4dedcbf-be5b-41cf-a919-67d439566d4a}" ma:internalName="TaxCatchAll" ma:showField="CatchAllData" ma:web="c897513f-eca6-4931-b272-7672b71c5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97513f-eca6-4931-b272-7672b71c59d1" xsi:nil="true"/>
    <lcf76f155ced4ddcb4097134ff3c332f xmlns="e83a8ddd-a182-4c17-9a21-f6c5704ac9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580402-88E9-4A20-96B5-EE3534F3C6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B0CF34-98B0-4F98-A93E-63FDE916DD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3a8ddd-a182-4c17-9a21-f6c5704ac964"/>
    <ds:schemaRef ds:uri="c897513f-eca6-4931-b272-7672b71c5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782BD4-11CA-44BA-9D88-0DA22E402BB1}">
  <ds:schemaRefs>
    <ds:schemaRef ds:uri="http://schemas.microsoft.com/office/2006/metadata/properties"/>
    <ds:schemaRef ds:uri="http://schemas.microsoft.com/office/infopath/2007/PartnerControls"/>
    <ds:schemaRef ds:uri="c897513f-eca6-4931-b272-7672b71c59d1"/>
    <ds:schemaRef ds:uri="e83a8ddd-a182-4c17-9a21-f6c5704ac9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Trust Admin Q  - Rev 7-15-22</Template>
  <TotalTime>19</TotalTime>
  <Pages>8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Probate Questionnaire</vt:lpstr>
    </vt:vector>
  </TitlesOfParts>
  <Company>Hewlett-Packard</Company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Probate Questionnaire</dc:title>
  <dc:subject/>
  <dc:creator>Phil Shekerlian</dc:creator>
  <cp:keywords>Probate Client Info Form</cp:keywords>
  <dc:description/>
  <cp:lastModifiedBy>Phil Shekerlian</cp:lastModifiedBy>
  <cp:revision>10</cp:revision>
  <cp:lastPrinted>2015-01-17T01:44:00Z</cp:lastPrinted>
  <dcterms:created xsi:type="dcterms:W3CDTF">2026-10-06T16:34:00Z</dcterms:created>
  <dcterms:modified xsi:type="dcterms:W3CDTF">2026-10-12T19:20:00Z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0x0101007FB109E2D2696849A3F8CB71D54F18C2</vt:lpwstr>
  </property>
  <property fmtid="{D5CDD505-2E9C-101B-9397-08002B2CF9AE}" pid="3" name="Order">
    <vt:r8>5800</vt:r8>
  </property>
</Properties>
</file>